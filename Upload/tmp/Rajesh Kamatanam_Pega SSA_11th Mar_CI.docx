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A8D" w:rsidRPr="004C042B" w:rsidRDefault="007736DB" w:rsidP="00A67A8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3"/>
        </w:rPr>
        <w:t xml:space="preserve"> </w:t>
      </w:r>
      <w:r w:rsidR="00A67A8D" w:rsidRPr="004C042B">
        <w:rPr>
          <w:rFonts w:ascii="Times New Roman" w:hAnsi="Times New Roman"/>
          <w:b/>
          <w:sz w:val="24"/>
          <w:szCs w:val="24"/>
        </w:rPr>
        <w:t xml:space="preserve">Rajesh Kamatanam                                                                                                                                 </w:t>
      </w:r>
    </w:p>
    <w:p w:rsidR="00A67A8D" w:rsidRPr="004C042B" w:rsidRDefault="00A67A8D" w:rsidP="00A67A8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C042B">
        <w:rPr>
          <w:rFonts w:ascii="Times New Roman" w:hAnsi="Times New Roman"/>
          <w:sz w:val="24"/>
          <w:szCs w:val="24"/>
        </w:rPr>
        <w:t xml:space="preserve">25778 Donegal Dr                                             </w:t>
      </w:r>
      <w:r w:rsidR="004C042B">
        <w:rPr>
          <w:rFonts w:ascii="Times New Roman" w:hAnsi="Times New Roman"/>
          <w:sz w:val="24"/>
          <w:szCs w:val="24"/>
        </w:rPr>
        <w:t xml:space="preserve">                  </w:t>
      </w:r>
      <w:r w:rsidRPr="004C042B">
        <w:rPr>
          <w:rFonts w:ascii="Times New Roman" w:hAnsi="Times New Roman"/>
          <w:sz w:val="24"/>
          <w:szCs w:val="24"/>
        </w:rPr>
        <w:t xml:space="preserve"> rajesh.kamatanam@gmail.com</w:t>
      </w:r>
      <w:r w:rsidRPr="004C042B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</w:t>
      </w:r>
    </w:p>
    <w:p w:rsidR="00A67A8D" w:rsidRPr="004C042B" w:rsidRDefault="00A67A8D" w:rsidP="00A67A8D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4C042B">
        <w:rPr>
          <w:rFonts w:ascii="Times New Roman" w:hAnsi="Times New Roman"/>
          <w:sz w:val="24"/>
          <w:szCs w:val="24"/>
        </w:rPr>
        <w:t xml:space="preserve">Chantilly, VA-20152                                                          </w:t>
      </w:r>
      <w:r w:rsidR="004C042B">
        <w:rPr>
          <w:rFonts w:ascii="Times New Roman" w:hAnsi="Times New Roman"/>
          <w:sz w:val="24"/>
          <w:szCs w:val="24"/>
        </w:rPr>
        <w:t xml:space="preserve">  </w:t>
      </w:r>
      <w:r w:rsidRPr="004C042B">
        <w:rPr>
          <w:rFonts w:ascii="Times New Roman" w:hAnsi="Times New Roman"/>
          <w:sz w:val="24"/>
          <w:szCs w:val="24"/>
        </w:rPr>
        <w:t>435-213-0700</w:t>
      </w:r>
    </w:p>
    <w:p w:rsidR="00D93A05" w:rsidRPr="00295494" w:rsidRDefault="007736DB" w:rsidP="007736DB">
      <w:pPr>
        <w:tabs>
          <w:tab w:val="left" w:pos="1215"/>
        </w:tabs>
        <w:spacing w:after="0" w:line="240" w:lineRule="auto"/>
        <w:rPr>
          <w:rFonts w:ascii="Times New Roman" w:eastAsia="Times New Roman" w:hAnsi="Times New Roman"/>
          <w:b/>
          <w:sz w:val="24"/>
          <w:szCs w:val="23"/>
        </w:rPr>
      </w:pPr>
      <w:r>
        <w:rPr>
          <w:rFonts w:ascii="Times New Roman" w:eastAsia="Times New Roman" w:hAnsi="Times New Roman"/>
          <w:b/>
          <w:sz w:val="24"/>
          <w:szCs w:val="23"/>
        </w:rPr>
        <w:t xml:space="preserve">                                   </w:t>
      </w:r>
      <w:r w:rsidR="00961927">
        <w:rPr>
          <w:rFonts w:ascii="Times New Roman" w:eastAsia="Times New Roman" w:hAnsi="Times New Roman"/>
          <w:b/>
          <w:sz w:val="24"/>
          <w:szCs w:val="23"/>
        </w:rPr>
        <w:t xml:space="preserve">                        </w:t>
      </w:r>
    </w:p>
    <w:p w:rsidR="00D93A05" w:rsidRPr="00D93A05" w:rsidRDefault="00295494" w:rsidP="00473358">
      <w:pPr>
        <w:tabs>
          <w:tab w:val="left" w:pos="1215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3"/>
        </w:rPr>
      </w:pPr>
      <w:r>
        <w:rPr>
          <w:rFonts w:ascii="Times New Roman" w:eastAsia="Times New Roman" w:hAnsi="Times New Roman"/>
          <w:b/>
          <w:noProof/>
          <w:sz w:val="24"/>
          <w:szCs w:val="23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5.25pt;margin-top:2.4pt;width:462pt;height:0;z-index:251657728" o:connectortype="straight" strokecolor="#9bbb59" strokeweight="1.75pt">
            <v:shadow color="#868686"/>
          </v:shape>
        </w:pict>
      </w:r>
    </w:p>
    <w:p w:rsidR="00B82FB4" w:rsidRPr="00BF527C" w:rsidRDefault="00B82FB4" w:rsidP="00473358">
      <w:pPr>
        <w:shd w:val="clear" w:color="auto" w:fill="FFFFCC"/>
        <w:tabs>
          <w:tab w:val="left" w:pos="1215"/>
        </w:tabs>
        <w:spacing w:after="0" w:line="240" w:lineRule="auto"/>
        <w:jc w:val="both"/>
        <w:rPr>
          <w:rFonts w:ascii="Times New Roman" w:eastAsia="Times New Roman" w:hAnsi="Times New Roman"/>
          <w:vanish/>
          <w:sz w:val="23"/>
          <w:szCs w:val="23"/>
        </w:rPr>
      </w:pPr>
      <w:hyperlink r:id="rId8" w:history="1">
        <w:r w:rsidRPr="00BF527C">
          <w:rPr>
            <w:rFonts w:ascii="Times New Roman" w:eastAsia="Times New Roman" w:hAnsi="Times New Roman"/>
            <w:vanish/>
            <w:color w:val="0000FF"/>
            <w:sz w:val="23"/>
            <w:szCs w:val="23"/>
          </w:rPr>
          <w:t>Download the original attachment</w:t>
        </w:r>
      </w:hyperlink>
    </w:p>
    <w:p w:rsidR="00615E41" w:rsidRDefault="00EC08B2" w:rsidP="00473358">
      <w:pPr>
        <w:tabs>
          <w:tab w:val="left" w:pos="720"/>
        </w:tabs>
        <w:spacing w:after="0" w:line="240" w:lineRule="auto"/>
        <w:jc w:val="both"/>
        <w:outlineLvl w:val="0"/>
        <w:rPr>
          <w:rFonts w:ascii="Times New Roman" w:eastAsia="Times New Roman" w:hAnsi="Times New Roman"/>
          <w:b/>
          <w:bCs/>
          <w:sz w:val="23"/>
          <w:szCs w:val="23"/>
        </w:rPr>
      </w:pPr>
      <w:bookmarkStart w:id="0" w:name="0.1_graphic02"/>
      <w:bookmarkEnd w:id="0"/>
      <w:r w:rsidRPr="00BF527C">
        <w:rPr>
          <w:rFonts w:ascii="Times New Roman" w:eastAsia="Times New Roman" w:hAnsi="Times New Roman"/>
          <w:b/>
          <w:bCs/>
          <w:sz w:val="23"/>
          <w:szCs w:val="23"/>
        </w:rPr>
        <w:t>Summary</w:t>
      </w:r>
      <w:r w:rsidR="001F7401" w:rsidRPr="00BF527C">
        <w:rPr>
          <w:rFonts w:ascii="Times New Roman" w:eastAsia="Times New Roman" w:hAnsi="Times New Roman"/>
          <w:b/>
          <w:bCs/>
          <w:sz w:val="23"/>
          <w:szCs w:val="23"/>
        </w:rPr>
        <w:t>:</w:t>
      </w:r>
    </w:p>
    <w:p w:rsidR="00615E41" w:rsidRDefault="00615E41" w:rsidP="00473358">
      <w:pPr>
        <w:tabs>
          <w:tab w:val="left" w:pos="720"/>
        </w:tabs>
        <w:spacing w:after="0" w:line="240" w:lineRule="auto"/>
        <w:jc w:val="both"/>
        <w:outlineLvl w:val="0"/>
        <w:rPr>
          <w:rFonts w:ascii="Times New Roman" w:eastAsia="Times New Roman" w:hAnsi="Times New Roman"/>
          <w:b/>
          <w:bCs/>
          <w:sz w:val="23"/>
          <w:szCs w:val="23"/>
        </w:rPr>
      </w:pPr>
    </w:p>
    <w:p w:rsidR="004E2CEE" w:rsidRPr="00FC2F3D" w:rsidRDefault="003755D8" w:rsidP="0017349B">
      <w:pPr>
        <w:numPr>
          <w:ilvl w:val="0"/>
          <w:numId w:val="40"/>
        </w:numPr>
        <w:tabs>
          <w:tab w:val="left" w:pos="720"/>
        </w:tabs>
        <w:spacing w:after="0" w:line="240" w:lineRule="auto"/>
        <w:jc w:val="both"/>
        <w:outlineLvl w:val="0"/>
        <w:rPr>
          <w:rFonts w:ascii="Times New Roman" w:eastAsia="Times New Roman" w:hAnsi="Times New Roman"/>
          <w:b/>
          <w:bCs/>
        </w:rPr>
      </w:pPr>
      <w:r>
        <w:rPr>
          <w:rFonts w:ascii="Times New Roman" w:eastAsia="Times New Roman" w:hAnsi="Times New Roman"/>
          <w:b/>
          <w:bCs/>
        </w:rPr>
        <w:t>About</w:t>
      </w:r>
      <w:r w:rsidR="00941AFC">
        <w:rPr>
          <w:rFonts w:ascii="Times New Roman" w:eastAsia="Times New Roman" w:hAnsi="Times New Roman"/>
          <w:b/>
          <w:bCs/>
        </w:rPr>
        <w:t xml:space="preserve"> </w:t>
      </w:r>
      <w:r w:rsidR="0017349B">
        <w:rPr>
          <w:rFonts w:ascii="Times New Roman" w:eastAsia="Times New Roman" w:hAnsi="Times New Roman"/>
          <w:b/>
          <w:bCs/>
        </w:rPr>
        <w:t xml:space="preserve">7 </w:t>
      </w:r>
      <w:r w:rsidR="0017349B" w:rsidRPr="00FC2F3D">
        <w:rPr>
          <w:rFonts w:ascii="Times New Roman" w:eastAsia="Times New Roman" w:hAnsi="Times New Roman"/>
          <w:b/>
          <w:bCs/>
        </w:rPr>
        <w:t>years</w:t>
      </w:r>
      <w:r w:rsidR="004E2CEE" w:rsidRPr="00FC2F3D">
        <w:rPr>
          <w:rFonts w:ascii="Times New Roman" w:eastAsia="Times New Roman" w:hAnsi="Times New Roman"/>
        </w:rPr>
        <w:t xml:space="preserve"> of IT experience in Software development in various domains with </w:t>
      </w:r>
      <w:r w:rsidR="004E2CEE" w:rsidRPr="00FC2F3D">
        <w:rPr>
          <w:rFonts w:ascii="Times New Roman" w:eastAsia="Times New Roman" w:hAnsi="Times New Roman"/>
          <w:b/>
        </w:rPr>
        <w:t>Pega PRPC</w:t>
      </w:r>
      <w:r w:rsidR="002917B9" w:rsidRPr="00FC2F3D">
        <w:rPr>
          <w:rFonts w:ascii="Times New Roman" w:eastAsia="Times New Roman" w:hAnsi="Times New Roman"/>
          <w:b/>
        </w:rPr>
        <w:t>,</w:t>
      </w:r>
      <w:r w:rsidR="002917B9">
        <w:rPr>
          <w:rFonts w:ascii="Times New Roman" w:eastAsia="Times New Roman" w:hAnsi="Times New Roman"/>
          <w:b/>
        </w:rPr>
        <w:t xml:space="preserve"> </w:t>
      </w:r>
      <w:r w:rsidR="004E2CEE" w:rsidRPr="00FC2F3D">
        <w:rPr>
          <w:rFonts w:ascii="Times New Roman" w:eastAsia="Times New Roman" w:hAnsi="Times New Roman"/>
          <w:b/>
        </w:rPr>
        <w:t>Java,</w:t>
      </w:r>
      <w:r w:rsidR="004E2CEE" w:rsidRPr="00FC2F3D">
        <w:rPr>
          <w:rFonts w:ascii="Times New Roman" w:eastAsia="Times New Roman" w:hAnsi="Times New Roman"/>
        </w:rPr>
        <w:t xml:space="preserve"> and </w:t>
      </w:r>
      <w:r w:rsidR="004E2CEE" w:rsidRPr="00FC2F3D">
        <w:rPr>
          <w:rFonts w:ascii="Times New Roman" w:eastAsia="Times New Roman" w:hAnsi="Times New Roman"/>
          <w:b/>
        </w:rPr>
        <w:t>J2EE</w:t>
      </w:r>
      <w:r w:rsidR="004E2CEE" w:rsidRPr="00FC2F3D">
        <w:rPr>
          <w:rFonts w:ascii="Times New Roman" w:eastAsia="Times New Roman" w:hAnsi="Times New Roman"/>
        </w:rPr>
        <w:t xml:space="preserve"> technologies. </w:t>
      </w:r>
    </w:p>
    <w:p w:rsidR="00947A46" w:rsidRPr="00FC2F3D" w:rsidRDefault="0017349B" w:rsidP="0017349B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hAnsi="Times New Roman"/>
          <w:b/>
        </w:rPr>
        <w:t xml:space="preserve">4 </w:t>
      </w:r>
      <w:r w:rsidRPr="00FC2F3D">
        <w:rPr>
          <w:rFonts w:ascii="Times New Roman" w:hAnsi="Times New Roman"/>
        </w:rPr>
        <w:t>years</w:t>
      </w:r>
      <w:r w:rsidR="00D1770E" w:rsidRPr="00FC2F3D">
        <w:rPr>
          <w:rFonts w:ascii="Times New Roman" w:hAnsi="Times New Roman"/>
        </w:rPr>
        <w:t xml:space="preserve"> of experience in Designing and Implementation of complex PEGA Rules Process Commander </w:t>
      </w:r>
      <w:r w:rsidR="00615E41" w:rsidRPr="00FC2F3D">
        <w:rPr>
          <w:rFonts w:ascii="Times New Roman" w:hAnsi="Times New Roman"/>
        </w:rPr>
        <w:t xml:space="preserve">  (</w:t>
      </w:r>
      <w:r w:rsidR="00D1770E" w:rsidRPr="00FC2F3D">
        <w:rPr>
          <w:rFonts w:ascii="Times New Roman" w:hAnsi="Times New Roman"/>
        </w:rPr>
        <w:t>PRPC) projects.</w:t>
      </w:r>
      <w:r w:rsidR="00F955E6" w:rsidRPr="00FC2F3D">
        <w:rPr>
          <w:rFonts w:ascii="Times New Roman" w:eastAsia="Times New Roman" w:hAnsi="Times New Roman"/>
        </w:rPr>
        <w:t xml:space="preserve"> </w:t>
      </w:r>
    </w:p>
    <w:p w:rsidR="0017349B" w:rsidRDefault="00941AFC" w:rsidP="0017349B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</w:rPr>
        <w:t>Hands on Experience with</w:t>
      </w:r>
      <w:r w:rsidR="009F5457" w:rsidRPr="009F5457">
        <w:rPr>
          <w:rFonts w:ascii="Times New Roman" w:hAnsi="Times New Roman"/>
          <w:bCs/>
        </w:rPr>
        <w:t xml:space="preserve"> </w:t>
      </w:r>
      <w:r w:rsidR="001A250D">
        <w:rPr>
          <w:rFonts w:ascii="Times New Roman" w:hAnsi="Times New Roman"/>
          <w:b/>
          <w:bCs/>
        </w:rPr>
        <w:t xml:space="preserve">CPM </w:t>
      </w:r>
      <w:r w:rsidR="002014A6" w:rsidRPr="00137D96">
        <w:rPr>
          <w:rFonts w:ascii="Times New Roman" w:hAnsi="Times New Roman"/>
          <w:bCs/>
        </w:rPr>
        <w:t xml:space="preserve">and </w:t>
      </w:r>
      <w:r w:rsidR="0087518F">
        <w:rPr>
          <w:rFonts w:ascii="Times New Roman" w:hAnsi="Times New Roman"/>
          <w:b/>
          <w:bCs/>
        </w:rPr>
        <w:t xml:space="preserve">Smart </w:t>
      </w:r>
      <w:r w:rsidR="0017349B">
        <w:rPr>
          <w:rFonts w:ascii="Times New Roman" w:hAnsi="Times New Roman"/>
          <w:b/>
          <w:bCs/>
        </w:rPr>
        <w:t>Investigate</w:t>
      </w:r>
      <w:r w:rsidR="00595B44">
        <w:rPr>
          <w:rFonts w:ascii="Times New Roman" w:hAnsi="Times New Roman"/>
          <w:b/>
          <w:bCs/>
        </w:rPr>
        <w:t xml:space="preserve"> </w:t>
      </w:r>
      <w:r w:rsidR="002014A6" w:rsidRPr="00137D96">
        <w:rPr>
          <w:rFonts w:ascii="Times New Roman" w:hAnsi="Times New Roman"/>
          <w:bCs/>
        </w:rPr>
        <w:t>frameworks</w:t>
      </w:r>
      <w:r w:rsidR="0017349B">
        <w:rPr>
          <w:rFonts w:ascii="Times New Roman" w:hAnsi="Times New Roman"/>
          <w:bCs/>
        </w:rPr>
        <w:t>.</w:t>
      </w:r>
    </w:p>
    <w:p w:rsidR="0017349B" w:rsidRDefault="0017349B" w:rsidP="0017349B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17349B">
        <w:rPr>
          <w:rFonts w:ascii="Times New Roman" w:hAnsi="Times New Roman"/>
        </w:rPr>
        <w:t xml:space="preserve">Experience in </w:t>
      </w:r>
      <w:r w:rsidRPr="0017349B">
        <w:rPr>
          <w:rFonts w:ascii="Times New Roman" w:hAnsi="Times New Roman"/>
          <w:b/>
          <w:bCs/>
        </w:rPr>
        <w:t>Agile/Scrum methodology</w:t>
      </w:r>
      <w:r w:rsidRPr="0017349B">
        <w:rPr>
          <w:rFonts w:ascii="Times New Roman" w:hAnsi="Times New Roman"/>
        </w:rPr>
        <w:t xml:space="preserve"> and Agile tools such as </w:t>
      </w:r>
      <w:r w:rsidRPr="0017349B">
        <w:rPr>
          <w:rFonts w:ascii="Times New Roman" w:hAnsi="Times New Roman"/>
          <w:b/>
          <w:bCs/>
        </w:rPr>
        <w:t>JIRA</w:t>
      </w:r>
      <w:r w:rsidRPr="0017349B">
        <w:rPr>
          <w:rFonts w:ascii="Times New Roman" w:hAnsi="Times New Roman"/>
        </w:rPr>
        <w:t>.</w:t>
      </w:r>
    </w:p>
    <w:p w:rsidR="0017349B" w:rsidRDefault="0017349B" w:rsidP="0017349B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17349B">
        <w:rPr>
          <w:rFonts w:ascii="Times New Roman" w:hAnsi="Times New Roman"/>
        </w:rPr>
        <w:t xml:space="preserve">Involved in detailed reviews of </w:t>
      </w:r>
      <w:r w:rsidRPr="0017349B">
        <w:rPr>
          <w:rFonts w:ascii="Times New Roman" w:hAnsi="Times New Roman"/>
          <w:b/>
          <w:bCs/>
        </w:rPr>
        <w:t>BRD</w:t>
      </w:r>
      <w:r w:rsidRPr="0017349B">
        <w:rPr>
          <w:rFonts w:ascii="Times New Roman" w:hAnsi="Times New Roman"/>
        </w:rPr>
        <w:t xml:space="preserve"> and </w:t>
      </w:r>
      <w:r w:rsidRPr="0017349B">
        <w:rPr>
          <w:rFonts w:ascii="Times New Roman" w:hAnsi="Times New Roman"/>
          <w:b/>
          <w:bCs/>
        </w:rPr>
        <w:t>SSD</w:t>
      </w:r>
      <w:r w:rsidRPr="0017349B">
        <w:rPr>
          <w:rFonts w:ascii="Times New Roman" w:hAnsi="Times New Roman"/>
        </w:rPr>
        <w:t xml:space="preserve"> documents and created status reports and Technical Specification documents for various projects.</w:t>
      </w:r>
    </w:p>
    <w:p w:rsidR="0017349B" w:rsidRDefault="0017349B" w:rsidP="0017349B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17349B">
        <w:rPr>
          <w:rFonts w:ascii="Times New Roman" w:hAnsi="Times New Roman"/>
          <w:bCs/>
        </w:rPr>
        <w:t xml:space="preserve">Certified </w:t>
      </w:r>
      <w:r w:rsidRPr="0017349B">
        <w:rPr>
          <w:rFonts w:ascii="Times New Roman" w:hAnsi="Times New Roman"/>
          <w:b/>
          <w:bCs/>
        </w:rPr>
        <w:t>PRPC Senior System Architect.</w:t>
      </w:r>
    </w:p>
    <w:p w:rsidR="0017349B" w:rsidRDefault="0017349B" w:rsidP="0017349B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17349B">
        <w:rPr>
          <w:rFonts w:ascii="Times New Roman" w:hAnsi="Times New Roman"/>
        </w:rPr>
        <w:t xml:space="preserve">Involved in Designing High Level </w:t>
      </w:r>
      <w:r w:rsidRPr="0017349B">
        <w:rPr>
          <w:rFonts w:ascii="Times New Roman" w:hAnsi="Times New Roman"/>
          <w:b/>
        </w:rPr>
        <w:t xml:space="preserve">Class structure, Workflows </w:t>
      </w:r>
      <w:r w:rsidRPr="0017349B">
        <w:rPr>
          <w:rFonts w:ascii="Times New Roman" w:hAnsi="Times New Roman"/>
        </w:rPr>
        <w:t xml:space="preserve">and </w:t>
      </w:r>
      <w:r w:rsidRPr="0017349B">
        <w:rPr>
          <w:rFonts w:ascii="Times New Roman" w:hAnsi="Times New Roman"/>
          <w:b/>
        </w:rPr>
        <w:t xml:space="preserve">Rule sets </w:t>
      </w:r>
      <w:r w:rsidRPr="0017349B">
        <w:rPr>
          <w:rFonts w:ascii="Times New Roman" w:hAnsi="Times New Roman"/>
        </w:rPr>
        <w:t xml:space="preserve">in </w:t>
      </w:r>
      <w:r w:rsidRPr="0017349B">
        <w:rPr>
          <w:rFonts w:ascii="Times New Roman" w:hAnsi="Times New Roman"/>
          <w:b/>
        </w:rPr>
        <w:t>Pega PRPC</w:t>
      </w:r>
    </w:p>
    <w:p w:rsidR="0017349B" w:rsidRDefault="0017349B" w:rsidP="0017349B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17349B">
        <w:rPr>
          <w:rFonts w:ascii="Times New Roman" w:hAnsi="Times New Roman"/>
        </w:rPr>
        <w:t xml:space="preserve">Experience in implementation of various PRPC components like </w:t>
      </w:r>
      <w:r w:rsidRPr="0017349B">
        <w:rPr>
          <w:rFonts w:ascii="Times New Roman" w:hAnsi="Times New Roman"/>
          <w:b/>
        </w:rPr>
        <w:t>Decision Tables, Decision Maps, Declarative Expressions, and Indexes</w:t>
      </w:r>
      <w:r w:rsidRPr="0017349B">
        <w:rPr>
          <w:rFonts w:ascii="Times New Roman" w:hAnsi="Times New Roman"/>
        </w:rPr>
        <w:t xml:space="preserve"> etc.</w:t>
      </w:r>
    </w:p>
    <w:p w:rsidR="0017349B" w:rsidRDefault="0017349B" w:rsidP="0017349B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17349B">
        <w:rPr>
          <w:rFonts w:ascii="Times New Roman" w:hAnsi="Times New Roman"/>
        </w:rPr>
        <w:t xml:space="preserve">Expertise in </w:t>
      </w:r>
      <w:r w:rsidRPr="0017349B">
        <w:rPr>
          <w:rFonts w:ascii="Times New Roman" w:hAnsi="Times New Roman"/>
          <w:b/>
        </w:rPr>
        <w:t xml:space="preserve">PRPC flows, </w:t>
      </w:r>
      <w:r w:rsidRPr="0017349B">
        <w:rPr>
          <w:rFonts w:ascii="Times New Roman" w:hAnsi="Times New Roman"/>
        </w:rPr>
        <w:t xml:space="preserve">interpretation of complex </w:t>
      </w:r>
      <w:r w:rsidRPr="0017349B">
        <w:rPr>
          <w:rFonts w:ascii="Times New Roman" w:hAnsi="Times New Roman"/>
          <w:b/>
        </w:rPr>
        <w:t>Flow shapes</w:t>
      </w:r>
      <w:r w:rsidRPr="0017349B">
        <w:rPr>
          <w:rFonts w:ascii="Times New Roman" w:hAnsi="Times New Roman"/>
        </w:rPr>
        <w:t xml:space="preserve"> for business scenarios, </w:t>
      </w:r>
      <w:r w:rsidRPr="0017349B">
        <w:rPr>
          <w:rFonts w:ascii="Times New Roman" w:hAnsi="Times New Roman"/>
          <w:b/>
        </w:rPr>
        <w:t>Activities, Activity step methods</w:t>
      </w:r>
    </w:p>
    <w:p w:rsidR="0017349B" w:rsidRDefault="0017349B" w:rsidP="0017349B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17349B">
        <w:rPr>
          <w:rFonts w:ascii="Times New Roman" w:hAnsi="Times New Roman"/>
        </w:rPr>
        <w:t xml:space="preserve">Prepared </w:t>
      </w:r>
      <w:r w:rsidRPr="0017349B">
        <w:rPr>
          <w:rFonts w:ascii="Times New Roman" w:hAnsi="Times New Roman"/>
          <w:b/>
        </w:rPr>
        <w:t xml:space="preserve">Access Roles and Access Groups </w:t>
      </w:r>
      <w:r w:rsidRPr="0017349B">
        <w:rPr>
          <w:rFonts w:ascii="Times New Roman" w:hAnsi="Times New Roman"/>
        </w:rPr>
        <w:t>for PRPC work flow team</w:t>
      </w:r>
    </w:p>
    <w:p w:rsidR="0017349B" w:rsidRDefault="0017349B" w:rsidP="0017349B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17349B">
        <w:rPr>
          <w:rFonts w:ascii="Times New Roman" w:hAnsi="Times New Roman"/>
        </w:rPr>
        <w:t xml:space="preserve">Created </w:t>
      </w:r>
      <w:r w:rsidRPr="0017349B">
        <w:rPr>
          <w:rFonts w:ascii="Times New Roman" w:hAnsi="Times New Roman"/>
          <w:b/>
          <w:bCs/>
        </w:rPr>
        <w:t>HTTP</w:t>
      </w:r>
      <w:r w:rsidRPr="0017349B">
        <w:rPr>
          <w:rFonts w:ascii="Times New Roman" w:hAnsi="Times New Roman"/>
        </w:rPr>
        <w:t xml:space="preserve"> and </w:t>
      </w:r>
      <w:r w:rsidRPr="0017349B">
        <w:rPr>
          <w:rFonts w:ascii="Times New Roman" w:hAnsi="Times New Roman"/>
          <w:b/>
          <w:bCs/>
        </w:rPr>
        <w:t>SOAP</w:t>
      </w:r>
      <w:r w:rsidRPr="0017349B">
        <w:rPr>
          <w:rFonts w:ascii="Times New Roman" w:hAnsi="Times New Roman"/>
        </w:rPr>
        <w:t xml:space="preserve"> service and connector rules, Connect sql rules for RDB operations.</w:t>
      </w:r>
    </w:p>
    <w:p w:rsidR="0017349B" w:rsidRDefault="0017349B" w:rsidP="0017349B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17349B">
        <w:rPr>
          <w:rFonts w:ascii="Times New Roman" w:hAnsi="Times New Roman"/>
        </w:rPr>
        <w:t>Used File Listeners, JMS Listeners and XML stream and parsing rules.</w:t>
      </w:r>
    </w:p>
    <w:p w:rsidR="0017349B" w:rsidRDefault="0017349B" w:rsidP="0017349B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17349B">
        <w:rPr>
          <w:rFonts w:ascii="Times New Roman" w:hAnsi="Times New Roman"/>
        </w:rPr>
        <w:t xml:space="preserve">Created reports using </w:t>
      </w:r>
      <w:r w:rsidRPr="0017349B">
        <w:rPr>
          <w:rFonts w:ascii="Times New Roman" w:hAnsi="Times New Roman"/>
          <w:b/>
          <w:bCs/>
        </w:rPr>
        <w:t>List View</w:t>
      </w:r>
      <w:r w:rsidRPr="0017349B">
        <w:rPr>
          <w:rFonts w:ascii="Times New Roman" w:hAnsi="Times New Roman"/>
        </w:rPr>
        <w:t xml:space="preserve"> and </w:t>
      </w:r>
      <w:r w:rsidRPr="0017349B">
        <w:rPr>
          <w:rFonts w:ascii="Times New Roman" w:hAnsi="Times New Roman"/>
          <w:b/>
          <w:bCs/>
        </w:rPr>
        <w:t>Summary View</w:t>
      </w:r>
      <w:r w:rsidRPr="0017349B">
        <w:rPr>
          <w:rFonts w:ascii="Times New Roman" w:hAnsi="Times New Roman"/>
        </w:rPr>
        <w:t xml:space="preserve"> rules</w:t>
      </w:r>
    </w:p>
    <w:p w:rsidR="0017349B" w:rsidRDefault="0017349B" w:rsidP="0017349B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17349B">
        <w:rPr>
          <w:rFonts w:ascii="Times New Roman" w:hAnsi="Times New Roman"/>
        </w:rPr>
        <w:t xml:space="preserve">Expertise in developing </w:t>
      </w:r>
      <w:r w:rsidRPr="0017349B">
        <w:rPr>
          <w:rFonts w:ascii="Times New Roman" w:hAnsi="Times New Roman"/>
          <w:b/>
        </w:rPr>
        <w:t xml:space="preserve">User Interfaces, Screen Layouts </w:t>
      </w:r>
      <w:r w:rsidRPr="0017349B">
        <w:rPr>
          <w:rFonts w:ascii="Times New Roman" w:hAnsi="Times New Roman"/>
        </w:rPr>
        <w:t xml:space="preserve">using </w:t>
      </w:r>
      <w:r w:rsidRPr="0017349B">
        <w:rPr>
          <w:rFonts w:ascii="Times New Roman" w:hAnsi="Times New Roman"/>
          <w:b/>
        </w:rPr>
        <w:t>JSP’s</w:t>
      </w:r>
      <w:r w:rsidRPr="0017349B">
        <w:rPr>
          <w:rFonts w:ascii="Times New Roman" w:hAnsi="Times New Roman"/>
        </w:rPr>
        <w:t xml:space="preserve"> and </w:t>
      </w:r>
      <w:r w:rsidRPr="0017349B">
        <w:rPr>
          <w:rFonts w:ascii="Times New Roman" w:hAnsi="Times New Roman"/>
          <w:b/>
        </w:rPr>
        <w:t>HTML</w:t>
      </w:r>
    </w:p>
    <w:p w:rsidR="0017349B" w:rsidRDefault="0017349B" w:rsidP="0017349B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17349B">
        <w:rPr>
          <w:rFonts w:ascii="Times New Roman" w:hAnsi="Times New Roman"/>
        </w:rPr>
        <w:t>Good knowledge on PRPC construction and debugging tools such as tracer utility, clipboard, Application accelerators and Expression builders.</w:t>
      </w:r>
    </w:p>
    <w:p w:rsidR="0017349B" w:rsidRDefault="0017349B" w:rsidP="0017349B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17349B">
        <w:rPr>
          <w:rFonts w:ascii="Times New Roman" w:hAnsi="Times New Roman"/>
        </w:rPr>
        <w:t xml:space="preserve">Experience in </w:t>
      </w:r>
      <w:r w:rsidRPr="0017349B">
        <w:rPr>
          <w:rFonts w:ascii="Times New Roman" w:hAnsi="Times New Roman"/>
          <w:b/>
          <w:bCs/>
        </w:rPr>
        <w:t>CTI</w:t>
      </w:r>
      <w:r w:rsidRPr="0017349B">
        <w:rPr>
          <w:rFonts w:ascii="Times New Roman" w:hAnsi="Times New Roman"/>
        </w:rPr>
        <w:t xml:space="preserve"> and </w:t>
      </w:r>
      <w:r w:rsidRPr="0017349B">
        <w:rPr>
          <w:rFonts w:ascii="Times New Roman" w:hAnsi="Times New Roman"/>
          <w:b/>
          <w:bCs/>
        </w:rPr>
        <w:t>IVR</w:t>
      </w:r>
      <w:r w:rsidRPr="0017349B">
        <w:rPr>
          <w:rFonts w:ascii="Times New Roman" w:hAnsi="Times New Roman"/>
        </w:rPr>
        <w:t xml:space="preserve"> integration using AVAYA.</w:t>
      </w:r>
    </w:p>
    <w:p w:rsidR="0017349B" w:rsidRDefault="0017349B" w:rsidP="0017349B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17349B">
        <w:rPr>
          <w:rFonts w:ascii="Times New Roman" w:hAnsi="Times New Roman"/>
        </w:rPr>
        <w:t>Experience in using Cross-Domain AJAX for secured billing integration.</w:t>
      </w:r>
    </w:p>
    <w:p w:rsidR="0017349B" w:rsidRDefault="0017349B" w:rsidP="0017349B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17349B">
        <w:rPr>
          <w:rFonts w:ascii="Times New Roman" w:hAnsi="Times New Roman"/>
        </w:rPr>
        <w:t>Proficient in using Relational Databases like Oracle, DB2, SQL Server and My SQL</w:t>
      </w:r>
    </w:p>
    <w:p w:rsidR="0017349B" w:rsidRDefault="0017349B" w:rsidP="0017349B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17349B">
        <w:rPr>
          <w:rFonts w:ascii="Times New Roman" w:hAnsi="Times New Roman"/>
        </w:rPr>
        <w:t>Have exposure in different stages of Software Development Life Cycle (SDLC)</w:t>
      </w:r>
    </w:p>
    <w:p w:rsidR="0017349B" w:rsidRPr="0017349B" w:rsidRDefault="0017349B" w:rsidP="0017349B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17349B">
        <w:rPr>
          <w:rFonts w:ascii="Times New Roman" w:hAnsi="Times New Roman"/>
        </w:rPr>
        <w:t>Solid communicator with exceptional team-building skills, dedicated, self-motivated achiever and ability to work independently and perform well within cross-functional teams</w:t>
      </w:r>
    </w:p>
    <w:p w:rsidR="0017349B" w:rsidRPr="005725AE" w:rsidRDefault="0017349B" w:rsidP="0017349B">
      <w:pPr>
        <w:spacing w:after="0" w:line="240" w:lineRule="auto"/>
        <w:ind w:left="720"/>
        <w:jc w:val="both"/>
        <w:rPr>
          <w:rFonts w:ascii="Times New Roman" w:hAnsi="Times New Roman"/>
        </w:rPr>
      </w:pPr>
    </w:p>
    <w:p w:rsidR="0017349B" w:rsidRPr="005725AE" w:rsidRDefault="0017349B" w:rsidP="0017349B">
      <w:pPr>
        <w:spacing w:after="0" w:line="240" w:lineRule="auto"/>
        <w:rPr>
          <w:rFonts w:ascii="Times New Roman" w:hAnsi="Times New Roman"/>
          <w:b/>
        </w:rPr>
      </w:pPr>
      <w:r w:rsidRPr="005725AE">
        <w:rPr>
          <w:rFonts w:ascii="Times New Roman" w:hAnsi="Times New Roman"/>
          <w:b/>
          <w:u w:val="single"/>
        </w:rPr>
        <w:t>TECHNICAL SKILLS</w:t>
      </w:r>
      <w:r w:rsidRPr="005725AE">
        <w:rPr>
          <w:rFonts w:ascii="Times New Roman" w:hAnsi="Times New Roman"/>
          <w:b/>
        </w:rPr>
        <w:t>:</w:t>
      </w:r>
    </w:p>
    <w:p w:rsidR="0017349B" w:rsidRPr="005725AE" w:rsidRDefault="0017349B" w:rsidP="0017349B">
      <w:pPr>
        <w:spacing w:after="0" w:line="240" w:lineRule="auto"/>
        <w:rPr>
          <w:rFonts w:ascii="Times New Roman" w:hAnsi="Times New Roman"/>
          <w:b/>
        </w:rPr>
      </w:pPr>
    </w:p>
    <w:p w:rsidR="0017349B" w:rsidRPr="005725AE" w:rsidRDefault="0017349B" w:rsidP="0017349B">
      <w:pPr>
        <w:pStyle w:val="NoSpacing"/>
        <w:rPr>
          <w:rFonts w:ascii="Times New Roman" w:hAnsi="Times New Roman"/>
          <w:b/>
        </w:rPr>
      </w:pPr>
      <w:r w:rsidRPr="005725AE">
        <w:rPr>
          <w:rFonts w:ascii="Times New Roman" w:hAnsi="Times New Roman"/>
          <w:b/>
        </w:rPr>
        <w:t>Languages &amp; Tools:</w:t>
      </w:r>
      <w:r w:rsidRPr="005725AE">
        <w:rPr>
          <w:rFonts w:ascii="Times New Roman" w:hAnsi="Times New Roman"/>
          <w:bCs/>
        </w:rPr>
        <w:t xml:space="preserve"> Java, </w:t>
      </w:r>
      <w:r w:rsidRPr="005725AE">
        <w:rPr>
          <w:rFonts w:ascii="Times New Roman" w:hAnsi="Times New Roman"/>
        </w:rPr>
        <w:t xml:space="preserve">J2EE, EJB 3.0, Servlets, JDBC, C, C++, PL/SQL.                      </w:t>
      </w:r>
    </w:p>
    <w:p w:rsidR="0017349B" w:rsidRPr="005725AE" w:rsidRDefault="0017349B" w:rsidP="0017349B">
      <w:pPr>
        <w:pStyle w:val="NoSpacing"/>
        <w:rPr>
          <w:rFonts w:ascii="Times New Roman" w:hAnsi="Times New Roman"/>
          <w:b/>
        </w:rPr>
      </w:pPr>
      <w:r w:rsidRPr="005725AE">
        <w:rPr>
          <w:rFonts w:ascii="Times New Roman" w:hAnsi="Times New Roman"/>
          <w:b/>
        </w:rPr>
        <w:t>Web/Application Servers:</w:t>
      </w:r>
      <w:r w:rsidRPr="005725AE">
        <w:rPr>
          <w:rFonts w:ascii="Times New Roman" w:hAnsi="Times New Roman"/>
          <w:bCs/>
        </w:rPr>
        <w:t xml:space="preserve"> </w:t>
      </w:r>
      <w:r w:rsidRPr="005725AE">
        <w:rPr>
          <w:rFonts w:ascii="Times New Roman" w:hAnsi="Times New Roman"/>
        </w:rPr>
        <w:t>Web Sphere</w:t>
      </w:r>
      <w:r w:rsidRPr="005725AE">
        <w:rPr>
          <w:rFonts w:ascii="Times New Roman" w:hAnsi="Times New Roman"/>
          <w:b/>
        </w:rPr>
        <w:t>,</w:t>
      </w:r>
      <w:r w:rsidRPr="005725AE">
        <w:rPr>
          <w:rFonts w:ascii="Times New Roman" w:hAnsi="Times New Roman"/>
        </w:rPr>
        <w:t xml:space="preserve"> Tomcat</w:t>
      </w:r>
    </w:p>
    <w:p w:rsidR="0017349B" w:rsidRPr="005725AE" w:rsidRDefault="0017349B" w:rsidP="0017349B">
      <w:pPr>
        <w:pStyle w:val="NoSpacing"/>
        <w:rPr>
          <w:rFonts w:ascii="Times New Roman" w:hAnsi="Times New Roman"/>
          <w:b/>
        </w:rPr>
      </w:pPr>
      <w:r w:rsidRPr="005725AE">
        <w:rPr>
          <w:rFonts w:ascii="Times New Roman" w:hAnsi="Times New Roman"/>
          <w:b/>
        </w:rPr>
        <w:t>Operating Systems:</w:t>
      </w:r>
      <w:r w:rsidRPr="005725AE">
        <w:rPr>
          <w:rFonts w:ascii="Times New Roman" w:hAnsi="Times New Roman"/>
        </w:rPr>
        <w:t xml:space="preserve"> Windows XP/7/8, MS-DOS, UNIX</w:t>
      </w:r>
    </w:p>
    <w:p w:rsidR="0017349B" w:rsidRPr="005725AE" w:rsidRDefault="0017349B" w:rsidP="0017349B">
      <w:pPr>
        <w:pStyle w:val="NoSpacing"/>
        <w:rPr>
          <w:rFonts w:ascii="Times New Roman" w:hAnsi="Times New Roman"/>
          <w:b/>
        </w:rPr>
      </w:pPr>
      <w:r w:rsidRPr="005725AE">
        <w:rPr>
          <w:rFonts w:ascii="Times New Roman" w:hAnsi="Times New Roman"/>
          <w:b/>
        </w:rPr>
        <w:t>Web Technologies:</w:t>
      </w:r>
      <w:r w:rsidRPr="005725AE">
        <w:rPr>
          <w:rFonts w:ascii="Times New Roman" w:hAnsi="Times New Roman"/>
        </w:rPr>
        <w:t xml:space="preserve"> HTML, XML, DHTML, SOAP, MS XML3.0, JSP, SOAP</w:t>
      </w:r>
    </w:p>
    <w:p w:rsidR="0017349B" w:rsidRPr="005725AE" w:rsidRDefault="0017349B" w:rsidP="0017349B">
      <w:pPr>
        <w:pStyle w:val="NoSpacing"/>
        <w:rPr>
          <w:rFonts w:ascii="Times New Roman" w:hAnsi="Times New Roman"/>
          <w:b/>
        </w:rPr>
      </w:pPr>
      <w:r w:rsidRPr="005725AE">
        <w:rPr>
          <w:rFonts w:ascii="Times New Roman" w:hAnsi="Times New Roman"/>
          <w:b/>
        </w:rPr>
        <w:t>Databases:</w:t>
      </w:r>
      <w:r w:rsidRPr="005725AE">
        <w:rPr>
          <w:rFonts w:ascii="Times New Roman" w:hAnsi="Times New Roman"/>
        </w:rPr>
        <w:t xml:space="preserve"> Oracle </w:t>
      </w:r>
      <w:r>
        <w:rPr>
          <w:rFonts w:ascii="Times New Roman" w:hAnsi="Times New Roman"/>
        </w:rPr>
        <w:t>11g</w:t>
      </w:r>
      <w:r w:rsidRPr="005725AE">
        <w:rPr>
          <w:rFonts w:ascii="Times New Roman" w:hAnsi="Times New Roman"/>
        </w:rPr>
        <w:t>, DB2, SQL Server.</w:t>
      </w:r>
    </w:p>
    <w:p w:rsidR="0017349B" w:rsidRPr="005725AE" w:rsidRDefault="0017349B" w:rsidP="0017349B">
      <w:pPr>
        <w:pStyle w:val="NoSpacing"/>
        <w:rPr>
          <w:rFonts w:ascii="Times New Roman" w:hAnsi="Times New Roman"/>
          <w:b/>
        </w:rPr>
      </w:pPr>
      <w:r w:rsidRPr="005725AE">
        <w:rPr>
          <w:rFonts w:ascii="Times New Roman" w:hAnsi="Times New Roman"/>
          <w:b/>
        </w:rPr>
        <w:t xml:space="preserve">Design Tools: </w:t>
      </w:r>
      <w:r w:rsidRPr="005725AE">
        <w:rPr>
          <w:rFonts w:ascii="Times New Roman" w:hAnsi="Times New Roman"/>
        </w:rPr>
        <w:t>Microsoft Visio, UML, MVC.</w:t>
      </w:r>
    </w:p>
    <w:p w:rsidR="0017349B" w:rsidRPr="005725AE" w:rsidRDefault="0017349B" w:rsidP="0017349B">
      <w:pPr>
        <w:pStyle w:val="NoSpacing"/>
        <w:rPr>
          <w:rFonts w:ascii="Times New Roman" w:hAnsi="Times New Roman"/>
          <w:b/>
        </w:rPr>
      </w:pPr>
      <w:r w:rsidRPr="005725AE">
        <w:rPr>
          <w:rFonts w:ascii="Times New Roman" w:hAnsi="Times New Roman"/>
          <w:b/>
        </w:rPr>
        <w:t xml:space="preserve">BPM Tools: </w:t>
      </w:r>
      <w:r w:rsidRPr="005725AE">
        <w:rPr>
          <w:rFonts w:ascii="Times New Roman" w:hAnsi="Times New Roman"/>
        </w:rPr>
        <w:t>PRPC V6.1, 5.5, 5.4, 5.3, 5.1</w:t>
      </w:r>
    </w:p>
    <w:p w:rsidR="0017349B" w:rsidRPr="005725AE" w:rsidRDefault="0017349B" w:rsidP="0017349B">
      <w:pPr>
        <w:pStyle w:val="NoSpacing"/>
        <w:rPr>
          <w:rFonts w:ascii="Times New Roman" w:hAnsi="Times New Roman"/>
          <w:b/>
        </w:rPr>
      </w:pPr>
      <w:r w:rsidRPr="005725AE">
        <w:rPr>
          <w:rFonts w:ascii="Times New Roman" w:hAnsi="Times New Roman"/>
          <w:b/>
        </w:rPr>
        <w:t xml:space="preserve">Verticals: </w:t>
      </w:r>
      <w:r w:rsidRPr="005725AE">
        <w:rPr>
          <w:rFonts w:ascii="Times New Roman" w:hAnsi="Times New Roman"/>
        </w:rPr>
        <w:t>Banking and Insurance</w:t>
      </w:r>
    </w:p>
    <w:p w:rsidR="0017349B" w:rsidRPr="005725AE" w:rsidRDefault="0017349B" w:rsidP="0017349B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17349B" w:rsidRDefault="0017349B" w:rsidP="0017349B">
      <w:pPr>
        <w:spacing w:after="0" w:line="240" w:lineRule="auto"/>
        <w:rPr>
          <w:rFonts w:ascii="Times New Roman" w:hAnsi="Times New Roman"/>
          <w:b/>
          <w:u w:val="single"/>
        </w:rPr>
      </w:pPr>
    </w:p>
    <w:p w:rsidR="0017349B" w:rsidRDefault="0017349B" w:rsidP="0017349B">
      <w:pPr>
        <w:spacing w:after="0" w:line="240" w:lineRule="auto"/>
        <w:rPr>
          <w:rFonts w:ascii="Times New Roman" w:hAnsi="Times New Roman"/>
          <w:b/>
          <w:u w:val="single"/>
        </w:rPr>
      </w:pPr>
    </w:p>
    <w:p w:rsidR="0017349B" w:rsidRDefault="0017349B" w:rsidP="0017349B">
      <w:pPr>
        <w:spacing w:after="0" w:line="240" w:lineRule="auto"/>
        <w:rPr>
          <w:rFonts w:ascii="Times New Roman" w:hAnsi="Times New Roman"/>
          <w:b/>
          <w:u w:val="single"/>
        </w:rPr>
      </w:pPr>
    </w:p>
    <w:p w:rsidR="0017349B" w:rsidRPr="005725AE" w:rsidRDefault="0017349B" w:rsidP="0017349B">
      <w:pPr>
        <w:spacing w:after="0" w:line="240" w:lineRule="auto"/>
        <w:rPr>
          <w:rFonts w:ascii="Times New Roman" w:hAnsi="Times New Roman"/>
          <w:b/>
        </w:rPr>
      </w:pPr>
      <w:r w:rsidRPr="005725AE">
        <w:rPr>
          <w:rFonts w:ascii="Times New Roman" w:hAnsi="Times New Roman"/>
          <w:b/>
          <w:u w:val="single"/>
        </w:rPr>
        <w:t>EDUCATION</w:t>
      </w:r>
      <w:r w:rsidRPr="005725AE">
        <w:rPr>
          <w:rFonts w:ascii="Times New Roman" w:hAnsi="Times New Roman"/>
          <w:b/>
        </w:rPr>
        <w:t xml:space="preserve"> </w:t>
      </w:r>
      <w:r w:rsidRPr="005725AE">
        <w:rPr>
          <w:rFonts w:ascii="Times New Roman" w:hAnsi="Times New Roman"/>
          <w:b/>
          <w:u w:val="single"/>
        </w:rPr>
        <w:t>&amp; CERTIFICATIONS</w:t>
      </w:r>
      <w:r w:rsidRPr="005725AE">
        <w:rPr>
          <w:rFonts w:ascii="Times New Roman" w:hAnsi="Times New Roman"/>
          <w:b/>
        </w:rPr>
        <w:t>:</w:t>
      </w:r>
    </w:p>
    <w:p w:rsidR="0017349B" w:rsidRPr="005725AE" w:rsidRDefault="0017349B" w:rsidP="0017349B">
      <w:pPr>
        <w:spacing w:after="0" w:line="240" w:lineRule="auto"/>
        <w:jc w:val="both"/>
        <w:rPr>
          <w:rFonts w:ascii="Times New Roman" w:hAnsi="Times New Roman"/>
          <w:b/>
        </w:rPr>
      </w:pPr>
      <w:r w:rsidRPr="005725AE">
        <w:rPr>
          <w:rFonts w:ascii="Times New Roman" w:hAnsi="Times New Roman"/>
          <w:b/>
        </w:rPr>
        <w:t xml:space="preserve">       </w:t>
      </w:r>
    </w:p>
    <w:p w:rsidR="0017349B" w:rsidRPr="005725AE" w:rsidRDefault="0017349B" w:rsidP="0017349B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17349B" w:rsidRDefault="0017349B" w:rsidP="0017349B">
      <w:pPr>
        <w:spacing w:after="0" w:line="240" w:lineRule="auto"/>
        <w:jc w:val="both"/>
        <w:rPr>
          <w:rFonts w:ascii="Times New Roman" w:hAnsi="Times New Roman"/>
          <w:b/>
        </w:rPr>
      </w:pPr>
      <w:r w:rsidRPr="005725AE">
        <w:rPr>
          <w:rFonts w:ascii="Times New Roman" w:hAnsi="Times New Roman"/>
          <w:b/>
        </w:rPr>
        <w:t xml:space="preserve">B.E, Electronics and Communication Engineering                                    </w:t>
      </w:r>
      <w:r w:rsidRPr="005725AE">
        <w:rPr>
          <w:rFonts w:ascii="Times New Roman" w:hAnsi="Times New Roman"/>
          <w:b/>
        </w:rPr>
        <w:tab/>
      </w:r>
      <w:r w:rsidR="003755D8">
        <w:rPr>
          <w:rFonts w:ascii="Times New Roman" w:hAnsi="Times New Roman"/>
          <w:b/>
        </w:rPr>
        <w:t>2003-2007</w:t>
      </w:r>
    </w:p>
    <w:p w:rsidR="0017349B" w:rsidRPr="005725AE" w:rsidRDefault="0017349B" w:rsidP="0017349B">
      <w:pPr>
        <w:spacing w:after="0" w:line="240" w:lineRule="auto"/>
        <w:jc w:val="both"/>
        <w:rPr>
          <w:rFonts w:ascii="Times New Roman" w:hAnsi="Times New Roman"/>
        </w:rPr>
      </w:pPr>
      <w:r w:rsidRPr="005725AE">
        <w:rPr>
          <w:rFonts w:ascii="Times New Roman" w:hAnsi="Times New Roman"/>
        </w:rPr>
        <w:t>JNTU University, India</w:t>
      </w:r>
    </w:p>
    <w:p w:rsidR="0017349B" w:rsidRPr="005725AE" w:rsidRDefault="0017349B" w:rsidP="0017349B">
      <w:pPr>
        <w:spacing w:after="0" w:line="240" w:lineRule="auto"/>
        <w:jc w:val="both"/>
        <w:rPr>
          <w:rFonts w:ascii="Times New Roman" w:hAnsi="Times New Roman"/>
        </w:rPr>
      </w:pPr>
    </w:p>
    <w:p w:rsidR="0017349B" w:rsidRPr="005725AE" w:rsidRDefault="0017349B" w:rsidP="0017349B">
      <w:pPr>
        <w:spacing w:after="0" w:line="240" w:lineRule="auto"/>
        <w:jc w:val="both"/>
        <w:rPr>
          <w:rFonts w:ascii="Times New Roman" w:hAnsi="Times New Roman"/>
          <w:b/>
        </w:rPr>
      </w:pPr>
      <w:r w:rsidRPr="005725AE">
        <w:rPr>
          <w:rFonts w:ascii="Times New Roman" w:hAnsi="Times New Roman"/>
          <w:b/>
        </w:rPr>
        <w:t>Certified Pega Senior System Architect (CSSA)</w:t>
      </w:r>
    </w:p>
    <w:p w:rsidR="0017349B" w:rsidRPr="005725AE" w:rsidRDefault="0017349B" w:rsidP="0017349B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17349B" w:rsidRPr="005725AE" w:rsidRDefault="0017349B" w:rsidP="0017349B">
      <w:pPr>
        <w:spacing w:after="0" w:line="240" w:lineRule="auto"/>
        <w:jc w:val="both"/>
        <w:rPr>
          <w:rFonts w:ascii="Times New Roman" w:hAnsi="Times New Roman"/>
          <w:b/>
        </w:rPr>
      </w:pPr>
      <w:r w:rsidRPr="005725AE">
        <w:rPr>
          <w:rFonts w:ascii="Times New Roman" w:hAnsi="Times New Roman"/>
          <w:b/>
        </w:rPr>
        <w:t>Certified Pega System Architect (CSA)</w:t>
      </w:r>
    </w:p>
    <w:p w:rsidR="0017349B" w:rsidRPr="005725AE" w:rsidRDefault="0017349B" w:rsidP="0017349B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17349B" w:rsidRPr="005725AE" w:rsidRDefault="0017349B" w:rsidP="0017349B">
      <w:pPr>
        <w:spacing w:after="0" w:line="240" w:lineRule="auto"/>
        <w:jc w:val="both"/>
        <w:rPr>
          <w:rFonts w:ascii="Times New Roman" w:hAnsi="Times New Roman"/>
          <w:b/>
          <w:u w:val="single"/>
        </w:rPr>
      </w:pPr>
      <w:r w:rsidRPr="005725AE">
        <w:rPr>
          <w:rFonts w:ascii="Times New Roman" w:hAnsi="Times New Roman"/>
          <w:b/>
        </w:rPr>
        <w:t xml:space="preserve">                                                         </w:t>
      </w:r>
    </w:p>
    <w:p w:rsidR="0017349B" w:rsidRPr="005725AE" w:rsidRDefault="0017349B" w:rsidP="0017349B">
      <w:pPr>
        <w:spacing w:after="0" w:line="240" w:lineRule="auto"/>
        <w:jc w:val="both"/>
        <w:rPr>
          <w:rFonts w:ascii="Times New Roman" w:hAnsi="Times New Roman"/>
          <w:b/>
        </w:rPr>
      </w:pPr>
      <w:r w:rsidRPr="005725AE">
        <w:rPr>
          <w:rFonts w:ascii="Times New Roman" w:hAnsi="Times New Roman"/>
          <w:b/>
          <w:u w:val="single"/>
        </w:rPr>
        <w:t>PROFESSIONAL</w:t>
      </w:r>
      <w:r w:rsidRPr="005725AE">
        <w:rPr>
          <w:rFonts w:ascii="Times New Roman" w:hAnsi="Times New Roman"/>
          <w:b/>
        </w:rPr>
        <w:t xml:space="preserve"> </w:t>
      </w:r>
      <w:r w:rsidRPr="005725AE">
        <w:rPr>
          <w:rFonts w:ascii="Times New Roman" w:hAnsi="Times New Roman"/>
          <w:b/>
          <w:u w:val="single"/>
        </w:rPr>
        <w:t>EXPERIENCE</w:t>
      </w:r>
      <w:r w:rsidRPr="005725AE">
        <w:rPr>
          <w:rFonts w:ascii="Times New Roman" w:hAnsi="Times New Roman"/>
          <w:b/>
        </w:rPr>
        <w:t>:</w:t>
      </w:r>
    </w:p>
    <w:p w:rsidR="0017349B" w:rsidRPr="005725AE" w:rsidRDefault="0017349B" w:rsidP="0017349B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17349B" w:rsidRPr="005725AE" w:rsidRDefault="0017349B" w:rsidP="0017349B">
      <w:pPr>
        <w:spacing w:after="0" w:line="240" w:lineRule="auto"/>
        <w:jc w:val="both"/>
        <w:rPr>
          <w:rFonts w:ascii="Times New Roman" w:hAnsi="Times New Roman"/>
          <w:b/>
        </w:rPr>
      </w:pPr>
      <w:r w:rsidRPr="005725AE">
        <w:rPr>
          <w:rFonts w:ascii="Times New Roman" w:hAnsi="Times New Roman"/>
          <w:b/>
        </w:rPr>
        <w:t xml:space="preserve">NEWCorp, VA                                                           </w:t>
      </w:r>
      <w:r>
        <w:rPr>
          <w:rFonts w:ascii="Times New Roman" w:hAnsi="Times New Roman"/>
          <w:b/>
        </w:rPr>
        <w:t xml:space="preserve">                                </w:t>
      </w:r>
      <w:r w:rsidRPr="005725AE">
        <w:rPr>
          <w:rFonts w:ascii="Times New Roman" w:hAnsi="Times New Roman"/>
          <w:b/>
        </w:rPr>
        <w:t xml:space="preserve"> </w:t>
      </w:r>
      <w:r w:rsidRPr="005725AE">
        <w:rPr>
          <w:rFonts w:ascii="Times New Roman" w:hAnsi="Times New Roman"/>
          <w:b/>
        </w:rPr>
        <w:tab/>
        <w:t>Feb’11– Till Date</w:t>
      </w:r>
    </w:p>
    <w:p w:rsidR="0017349B" w:rsidRPr="005725AE" w:rsidRDefault="0017349B" w:rsidP="0017349B">
      <w:pPr>
        <w:spacing w:after="0" w:line="240" w:lineRule="auto"/>
        <w:jc w:val="both"/>
        <w:rPr>
          <w:rFonts w:ascii="Times New Roman" w:hAnsi="Times New Roman"/>
          <w:b/>
          <w:color w:val="3333FF"/>
        </w:rPr>
      </w:pPr>
      <w:r w:rsidRPr="005725AE">
        <w:rPr>
          <w:rFonts w:ascii="Times New Roman" w:hAnsi="Times New Roman"/>
          <w:b/>
        </w:rPr>
        <w:t>Senior Pega System Architect</w:t>
      </w:r>
    </w:p>
    <w:p w:rsidR="0017349B" w:rsidRPr="005725AE" w:rsidRDefault="0017349B" w:rsidP="0017349B">
      <w:pPr>
        <w:spacing w:after="0" w:line="240" w:lineRule="auto"/>
        <w:jc w:val="both"/>
        <w:rPr>
          <w:rFonts w:ascii="Times New Roman" w:hAnsi="Times New Roman"/>
          <w:b/>
        </w:rPr>
      </w:pPr>
      <w:r w:rsidRPr="005725AE">
        <w:rPr>
          <w:rFonts w:ascii="Times New Roman" w:hAnsi="Times New Roman"/>
          <w:b/>
          <w:color w:val="3333FF"/>
        </w:rPr>
        <w:t xml:space="preserve">               </w:t>
      </w:r>
    </w:p>
    <w:p w:rsidR="0017349B" w:rsidRPr="005725AE" w:rsidRDefault="0017349B" w:rsidP="0017349B">
      <w:pPr>
        <w:tabs>
          <w:tab w:val="center" w:pos="4680"/>
        </w:tabs>
        <w:jc w:val="both"/>
        <w:rPr>
          <w:rFonts w:ascii="Times New Roman" w:hAnsi="Times New Roman"/>
        </w:rPr>
      </w:pPr>
      <w:r w:rsidRPr="005725AE">
        <w:rPr>
          <w:rFonts w:ascii="Times New Roman" w:hAnsi="Times New Roman"/>
          <w:b/>
        </w:rPr>
        <w:t>Responsibilities</w:t>
      </w:r>
      <w:r w:rsidRPr="005725AE">
        <w:rPr>
          <w:rFonts w:ascii="Times New Roman" w:hAnsi="Times New Roman"/>
          <w:sz w:val="18"/>
          <w:szCs w:val="18"/>
        </w:rPr>
        <w:t xml:space="preserve">: </w:t>
      </w:r>
    </w:p>
    <w:p w:rsidR="0017349B" w:rsidRPr="005725AE" w:rsidRDefault="0017349B" w:rsidP="0017349B">
      <w:pPr>
        <w:numPr>
          <w:ilvl w:val="0"/>
          <w:numId w:val="37"/>
        </w:numPr>
        <w:suppressAutoHyphens/>
        <w:spacing w:before="280" w:after="0" w:line="240" w:lineRule="auto"/>
        <w:rPr>
          <w:rFonts w:ascii="Times New Roman" w:hAnsi="Times New Roman"/>
        </w:rPr>
      </w:pPr>
      <w:r w:rsidRPr="005725AE">
        <w:rPr>
          <w:rFonts w:ascii="Times New Roman" w:hAnsi="Times New Roman"/>
        </w:rPr>
        <w:t>Followed Agile/Scrum Methodology and used CPM framework to build applications for Customer service representatives.</w:t>
      </w:r>
    </w:p>
    <w:p w:rsidR="0017349B" w:rsidRPr="005725AE" w:rsidRDefault="0017349B" w:rsidP="0017349B">
      <w:pPr>
        <w:numPr>
          <w:ilvl w:val="0"/>
          <w:numId w:val="37"/>
        </w:numPr>
        <w:suppressAutoHyphens/>
        <w:spacing w:after="0" w:line="240" w:lineRule="auto"/>
        <w:rPr>
          <w:rFonts w:ascii="Times New Roman" w:hAnsi="Times New Roman"/>
        </w:rPr>
      </w:pPr>
      <w:r w:rsidRPr="005725AE">
        <w:rPr>
          <w:rFonts w:ascii="Times New Roman" w:hAnsi="Times New Roman"/>
        </w:rPr>
        <w:t>Involved in the design and development of class structure for the call flow which involved from the scratch implementation of generic claim process common to multiple clients.</w:t>
      </w:r>
    </w:p>
    <w:p w:rsidR="0017349B" w:rsidRPr="005725AE" w:rsidRDefault="0017349B" w:rsidP="0017349B">
      <w:pPr>
        <w:numPr>
          <w:ilvl w:val="0"/>
          <w:numId w:val="37"/>
        </w:numPr>
        <w:suppressAutoHyphens/>
        <w:spacing w:after="0" w:line="240" w:lineRule="auto"/>
        <w:rPr>
          <w:rFonts w:ascii="Times New Roman" w:hAnsi="Times New Roman"/>
        </w:rPr>
      </w:pPr>
      <w:r w:rsidRPr="005725AE">
        <w:rPr>
          <w:rFonts w:ascii="Times New Roman" w:hAnsi="Times New Roman"/>
        </w:rPr>
        <w:t>Detailed Understanding of interaction driver and intent tasks to create service items for an interaction.</w:t>
      </w:r>
    </w:p>
    <w:p w:rsidR="0017349B" w:rsidRPr="005725AE" w:rsidRDefault="0017349B" w:rsidP="0017349B">
      <w:pPr>
        <w:pStyle w:val="ListParagraph"/>
        <w:numPr>
          <w:ilvl w:val="0"/>
          <w:numId w:val="38"/>
        </w:numPr>
        <w:suppressAutoHyphens/>
        <w:contextualSpacing w:val="0"/>
      </w:pPr>
      <w:r w:rsidRPr="005725AE">
        <w:t>Design and development of Harness rules, Layout and sections.</w:t>
      </w:r>
    </w:p>
    <w:p w:rsidR="0017349B" w:rsidRPr="005725AE" w:rsidRDefault="0017349B" w:rsidP="0017349B">
      <w:pPr>
        <w:pStyle w:val="ListParagraph"/>
        <w:numPr>
          <w:ilvl w:val="0"/>
          <w:numId w:val="38"/>
        </w:numPr>
        <w:suppressAutoHyphens/>
        <w:contextualSpacing w:val="0"/>
      </w:pPr>
      <w:r w:rsidRPr="005725AE">
        <w:t>Customized CPM composite using advanced UI rules.</w:t>
      </w:r>
    </w:p>
    <w:p w:rsidR="0017349B" w:rsidRPr="005725AE" w:rsidRDefault="0017349B" w:rsidP="0017349B">
      <w:pPr>
        <w:pStyle w:val="ListParagraph"/>
        <w:numPr>
          <w:ilvl w:val="0"/>
          <w:numId w:val="38"/>
        </w:numPr>
        <w:suppressAutoHyphens/>
        <w:contextualSpacing w:val="0"/>
      </w:pPr>
      <w:r w:rsidRPr="005725AE">
        <w:t>Created Connect Sql rules and used RBD methods to connect with external databases.</w:t>
      </w:r>
    </w:p>
    <w:p w:rsidR="0017349B" w:rsidRPr="005725AE" w:rsidRDefault="0017349B" w:rsidP="0017349B">
      <w:pPr>
        <w:numPr>
          <w:ilvl w:val="0"/>
          <w:numId w:val="38"/>
        </w:numPr>
        <w:suppressAutoHyphens/>
        <w:spacing w:after="0" w:line="240" w:lineRule="auto"/>
        <w:jc w:val="both"/>
        <w:rPr>
          <w:rFonts w:ascii="Times New Roman" w:hAnsi="Times New Roman"/>
        </w:rPr>
      </w:pPr>
      <w:r w:rsidRPr="005725AE">
        <w:rPr>
          <w:rFonts w:ascii="Times New Roman" w:hAnsi="Times New Roman"/>
        </w:rPr>
        <w:t>Modified out of box reporting and created new reports using List view and Summary view rules</w:t>
      </w:r>
    </w:p>
    <w:p w:rsidR="0017349B" w:rsidRPr="005725AE" w:rsidRDefault="0017349B" w:rsidP="0017349B">
      <w:pPr>
        <w:pStyle w:val="ListParagraph"/>
        <w:numPr>
          <w:ilvl w:val="0"/>
          <w:numId w:val="38"/>
        </w:numPr>
        <w:suppressAutoHyphens/>
        <w:contextualSpacing w:val="0"/>
        <w:rPr>
          <w:lang/>
        </w:rPr>
      </w:pPr>
      <w:r w:rsidRPr="005725AE">
        <w:t>Created HTTP and SOAP service and connector rules.</w:t>
      </w:r>
    </w:p>
    <w:p w:rsidR="0017349B" w:rsidRPr="005725AE" w:rsidRDefault="0017349B" w:rsidP="0017349B">
      <w:pPr>
        <w:pStyle w:val="ListParagraph"/>
        <w:numPr>
          <w:ilvl w:val="0"/>
          <w:numId w:val="38"/>
        </w:numPr>
        <w:suppressAutoHyphens/>
        <w:contextualSpacing w:val="0"/>
      </w:pPr>
      <w:r w:rsidRPr="005725AE">
        <w:rPr>
          <w:lang/>
        </w:rPr>
        <w:t>Developed Rules for validation and integration pertained to Rule-Connect- and Rule-Service.</w:t>
      </w:r>
    </w:p>
    <w:p w:rsidR="0017349B" w:rsidRPr="005725AE" w:rsidRDefault="0017349B" w:rsidP="0017349B">
      <w:pPr>
        <w:numPr>
          <w:ilvl w:val="0"/>
          <w:numId w:val="38"/>
        </w:numPr>
        <w:suppressAutoHyphens/>
        <w:spacing w:after="0" w:line="240" w:lineRule="auto"/>
        <w:jc w:val="both"/>
        <w:rPr>
          <w:rFonts w:ascii="Times New Roman" w:hAnsi="Times New Roman"/>
        </w:rPr>
      </w:pPr>
      <w:r w:rsidRPr="005725AE">
        <w:rPr>
          <w:rFonts w:ascii="Times New Roman" w:hAnsi="Times New Roman"/>
        </w:rPr>
        <w:t>Created Correspondence rules and SLA.</w:t>
      </w:r>
    </w:p>
    <w:p w:rsidR="0017349B" w:rsidRPr="005725AE" w:rsidRDefault="0017349B" w:rsidP="0017349B">
      <w:pPr>
        <w:numPr>
          <w:ilvl w:val="0"/>
          <w:numId w:val="38"/>
        </w:numPr>
        <w:suppressAutoHyphens/>
        <w:spacing w:after="0" w:line="240" w:lineRule="auto"/>
        <w:jc w:val="both"/>
        <w:rPr>
          <w:rFonts w:ascii="Times New Roman" w:hAnsi="Times New Roman"/>
        </w:rPr>
      </w:pPr>
      <w:r w:rsidRPr="005725AE">
        <w:rPr>
          <w:rFonts w:ascii="Times New Roman" w:hAnsi="Times New Roman"/>
        </w:rPr>
        <w:t>Created products and patches for deploying code.</w:t>
      </w:r>
    </w:p>
    <w:p w:rsidR="0017349B" w:rsidRPr="005725AE" w:rsidRDefault="0017349B" w:rsidP="0017349B">
      <w:pPr>
        <w:pStyle w:val="ListParagraph"/>
        <w:numPr>
          <w:ilvl w:val="0"/>
          <w:numId w:val="38"/>
        </w:numPr>
        <w:suppressAutoHyphens/>
        <w:contextualSpacing w:val="0"/>
      </w:pPr>
      <w:r w:rsidRPr="005725AE">
        <w:t>Created and maintained Agent rules and sent work objects to agent queue for processing.</w:t>
      </w:r>
    </w:p>
    <w:p w:rsidR="0017349B" w:rsidRPr="005725AE" w:rsidRDefault="0017349B" w:rsidP="0017349B">
      <w:pPr>
        <w:pStyle w:val="ListParagraph"/>
        <w:numPr>
          <w:ilvl w:val="0"/>
          <w:numId w:val="38"/>
        </w:numPr>
        <w:suppressAutoHyphens/>
        <w:contextualSpacing w:val="0"/>
      </w:pPr>
      <w:r w:rsidRPr="005725AE">
        <w:t>Implemented IVR and CTI integration with CPM call flow.</w:t>
      </w:r>
    </w:p>
    <w:p w:rsidR="0017349B" w:rsidRPr="005725AE" w:rsidRDefault="0017349B" w:rsidP="0017349B">
      <w:pPr>
        <w:pStyle w:val="ListParagraph"/>
        <w:numPr>
          <w:ilvl w:val="0"/>
          <w:numId w:val="37"/>
        </w:numPr>
        <w:suppressAutoHyphens/>
        <w:contextualSpacing w:val="0"/>
      </w:pPr>
      <w:r w:rsidRPr="005725AE">
        <w:t>Involved in writing the Rule-Utility-Functions to connect to SMART API’s and developed broker activities to connect to the external Services.</w:t>
      </w:r>
    </w:p>
    <w:p w:rsidR="0017349B" w:rsidRPr="005725AE" w:rsidRDefault="0017349B" w:rsidP="0017349B">
      <w:pPr>
        <w:pStyle w:val="ListParagraph"/>
        <w:numPr>
          <w:ilvl w:val="0"/>
          <w:numId w:val="37"/>
        </w:numPr>
        <w:suppressAutoHyphens/>
        <w:contextualSpacing w:val="0"/>
      </w:pPr>
      <w:r w:rsidRPr="005725AE">
        <w:t>Used Cross-Domain AJAX for implementing secured billing adhering to the ACH compliance.</w:t>
      </w:r>
    </w:p>
    <w:p w:rsidR="0017349B" w:rsidRPr="005725AE" w:rsidRDefault="0017349B" w:rsidP="0017349B">
      <w:pPr>
        <w:numPr>
          <w:ilvl w:val="0"/>
          <w:numId w:val="37"/>
        </w:numPr>
        <w:suppressAutoHyphens/>
        <w:spacing w:after="0" w:line="240" w:lineRule="auto"/>
        <w:rPr>
          <w:rFonts w:ascii="Times New Roman" w:hAnsi="Times New Roman"/>
        </w:rPr>
      </w:pPr>
      <w:r w:rsidRPr="005725AE">
        <w:rPr>
          <w:rFonts w:ascii="Times New Roman" w:hAnsi="Times New Roman"/>
        </w:rPr>
        <w:t>Created Operators, Workgroups, Workbaskets, Data tables, Database Name Objects and Database Table Objects</w:t>
      </w:r>
    </w:p>
    <w:p w:rsidR="0017349B" w:rsidRPr="005725AE" w:rsidRDefault="0017349B" w:rsidP="0017349B">
      <w:pPr>
        <w:numPr>
          <w:ilvl w:val="0"/>
          <w:numId w:val="37"/>
        </w:numPr>
        <w:suppressAutoHyphens/>
        <w:spacing w:after="0" w:line="240" w:lineRule="auto"/>
        <w:rPr>
          <w:rFonts w:ascii="Times New Roman" w:hAnsi="Times New Roman"/>
        </w:rPr>
      </w:pPr>
      <w:r w:rsidRPr="005725AE">
        <w:rPr>
          <w:rFonts w:ascii="Times New Roman" w:hAnsi="Times New Roman"/>
        </w:rPr>
        <w:t>Implementation of Decision tables, Decision Maps and Declarative expressions and other declarative rules.</w:t>
      </w:r>
    </w:p>
    <w:p w:rsidR="0017349B" w:rsidRDefault="0017349B" w:rsidP="0017349B">
      <w:pPr>
        <w:numPr>
          <w:ilvl w:val="0"/>
          <w:numId w:val="37"/>
        </w:numPr>
        <w:suppressAutoHyphens/>
        <w:spacing w:after="280" w:line="240" w:lineRule="auto"/>
        <w:rPr>
          <w:rFonts w:ascii="Times New Roman" w:hAnsi="Times New Roman"/>
          <w:b/>
          <w:bCs/>
          <w:sz w:val="20"/>
          <w:szCs w:val="20"/>
          <w:lang w:val="en-GB"/>
        </w:rPr>
      </w:pPr>
      <w:r w:rsidRPr="005725AE">
        <w:rPr>
          <w:rFonts w:ascii="Times New Roman" w:hAnsi="Times New Roman"/>
        </w:rPr>
        <w:lastRenderedPageBreak/>
        <w:t>Used Tracer, Clipboard, Performance Tool, System Management application, and the log files for debugging.</w:t>
      </w:r>
    </w:p>
    <w:p w:rsidR="0017349B" w:rsidRPr="006658EA" w:rsidRDefault="0017349B" w:rsidP="0017349B">
      <w:pPr>
        <w:spacing w:after="280" w:line="240" w:lineRule="auto"/>
        <w:rPr>
          <w:rFonts w:ascii="Times New Roman" w:hAnsi="Times New Roman"/>
          <w:b/>
          <w:bCs/>
          <w:sz w:val="20"/>
          <w:szCs w:val="20"/>
          <w:lang w:val="en-GB"/>
        </w:rPr>
      </w:pPr>
      <w:r w:rsidRPr="00B123AD">
        <w:rPr>
          <w:rFonts w:ascii="Times New Roman" w:hAnsi="Times New Roman"/>
          <w:b/>
          <w:bCs/>
          <w:lang w:val="en-GB"/>
        </w:rPr>
        <w:t>Environment</w:t>
      </w:r>
      <w:r w:rsidRPr="00B123AD">
        <w:rPr>
          <w:rFonts w:ascii="Times New Roman" w:hAnsi="Times New Roman"/>
          <w:b/>
          <w:bCs/>
          <w:sz w:val="20"/>
          <w:szCs w:val="20"/>
          <w:lang w:val="en-GB"/>
        </w:rPr>
        <w:t xml:space="preserve">: </w:t>
      </w:r>
      <w:r w:rsidRPr="00B123AD">
        <w:rPr>
          <w:rFonts w:ascii="Times New Roman" w:hAnsi="Times New Roman"/>
        </w:rPr>
        <w:t>PEGA PRPC</w:t>
      </w:r>
      <w:r w:rsidRPr="00B123AD">
        <w:rPr>
          <w:rFonts w:ascii="Times New Roman" w:hAnsi="Times New Roman"/>
          <w:b/>
        </w:rPr>
        <w:t xml:space="preserve"> </w:t>
      </w:r>
      <w:r w:rsidRPr="00B123AD">
        <w:rPr>
          <w:rFonts w:ascii="Times New Roman" w:hAnsi="Times New Roman"/>
        </w:rPr>
        <w:t>V6.1, CPM V6.2, Oracle 11g,Windows 7, JAVA,JSP, MS Visio, SQL, HTML, CSS, XML</w:t>
      </w:r>
    </w:p>
    <w:p w:rsidR="0017349B" w:rsidRPr="005725AE" w:rsidRDefault="0017349B" w:rsidP="0017349B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17349B" w:rsidRDefault="0017349B" w:rsidP="0017349B">
      <w:pPr>
        <w:spacing w:after="0" w:line="240" w:lineRule="auto"/>
        <w:jc w:val="both"/>
        <w:rPr>
          <w:rFonts w:ascii="Times New Roman" w:hAnsi="Times New Roman"/>
        </w:rPr>
      </w:pPr>
    </w:p>
    <w:p w:rsidR="00550F0A" w:rsidRPr="005725AE" w:rsidRDefault="0017349B" w:rsidP="00550F0A">
      <w:p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Kaiser Permanente</w:t>
      </w:r>
      <w:r w:rsidRPr="005725AE">
        <w:rPr>
          <w:rFonts w:ascii="Times New Roman" w:hAnsi="Times New Roman"/>
          <w:b/>
        </w:rPr>
        <w:t xml:space="preserve">                                     </w:t>
      </w:r>
      <w:r w:rsidRPr="005725AE">
        <w:rPr>
          <w:rFonts w:ascii="Times New Roman" w:hAnsi="Times New Roman"/>
          <w:b/>
        </w:rPr>
        <w:tab/>
      </w:r>
      <w:r w:rsidRPr="005725AE">
        <w:rPr>
          <w:rFonts w:ascii="Times New Roman" w:hAnsi="Times New Roman"/>
          <w:b/>
        </w:rPr>
        <w:tab/>
      </w:r>
      <w:r w:rsidRPr="005725AE">
        <w:rPr>
          <w:rFonts w:ascii="Times New Roman" w:hAnsi="Times New Roman"/>
          <w:b/>
        </w:rPr>
        <w:tab/>
        <w:t xml:space="preserve">                      </w:t>
      </w:r>
      <w:r>
        <w:rPr>
          <w:rFonts w:ascii="Times New Roman" w:hAnsi="Times New Roman"/>
          <w:b/>
        </w:rPr>
        <w:t xml:space="preserve">         </w:t>
      </w:r>
      <w:r w:rsidR="00550F0A" w:rsidRPr="005725AE">
        <w:rPr>
          <w:rFonts w:ascii="Times New Roman" w:hAnsi="Times New Roman"/>
          <w:b/>
        </w:rPr>
        <w:t>May’10 - Jan’11</w:t>
      </w:r>
    </w:p>
    <w:p w:rsidR="0017349B" w:rsidRPr="005725AE" w:rsidRDefault="0017349B" w:rsidP="0017349B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025153" w:rsidRDefault="0017349B" w:rsidP="0017349B">
      <w:pPr>
        <w:spacing w:line="240" w:lineRule="auto"/>
        <w:jc w:val="both"/>
        <w:rPr>
          <w:rFonts w:ascii="Times New Roman" w:hAnsi="Times New Roman"/>
        </w:rPr>
      </w:pPr>
      <w:r w:rsidRPr="005725AE">
        <w:rPr>
          <w:rFonts w:ascii="Times New Roman" w:hAnsi="Times New Roman"/>
          <w:b/>
        </w:rPr>
        <w:t>Pega System Architect</w:t>
      </w:r>
      <w:r w:rsidR="00025153">
        <w:rPr>
          <w:rFonts w:ascii="Times New Roman" w:hAnsi="Times New Roman"/>
        </w:rPr>
        <w:t>.</w:t>
      </w:r>
    </w:p>
    <w:p w:rsidR="00F72B16" w:rsidRPr="002729F3" w:rsidRDefault="00F72B16" w:rsidP="00473358">
      <w:pPr>
        <w:spacing w:line="240" w:lineRule="auto"/>
        <w:ind w:firstLine="315"/>
        <w:jc w:val="both"/>
        <w:rPr>
          <w:b/>
        </w:rPr>
      </w:pPr>
      <w:r w:rsidRPr="002729F3">
        <w:rPr>
          <w:b/>
          <w:bCs/>
          <w:u w:val="single"/>
        </w:rPr>
        <w:t>Responsibilities</w:t>
      </w:r>
      <w:r w:rsidRPr="002729F3">
        <w:rPr>
          <w:b/>
          <w:bCs/>
        </w:rPr>
        <w:t>:</w:t>
      </w:r>
      <w:r w:rsidRPr="002729F3">
        <w:rPr>
          <w:b/>
        </w:rPr>
        <w:t xml:space="preserve">    </w:t>
      </w:r>
    </w:p>
    <w:p w:rsidR="00F72B16" w:rsidRPr="00531BBE" w:rsidRDefault="00F72B16" w:rsidP="00473358">
      <w:pPr>
        <w:widowControl w:val="0"/>
        <w:numPr>
          <w:ilvl w:val="0"/>
          <w:numId w:val="26"/>
        </w:numPr>
        <w:adjustRightInd w:val="0"/>
        <w:spacing w:after="0" w:line="240" w:lineRule="auto"/>
        <w:jc w:val="both"/>
        <w:textAlignment w:val="baseline"/>
        <w:rPr>
          <w:rFonts w:ascii="Times New Roman" w:hAnsi="Times New Roman"/>
        </w:rPr>
      </w:pPr>
      <w:r w:rsidRPr="00531BBE">
        <w:rPr>
          <w:rFonts w:ascii="Times New Roman" w:hAnsi="Times New Roman"/>
        </w:rPr>
        <w:t>Understanding the technical requirements from business requirements thoroughly in Health Care domain and Claims Management.</w:t>
      </w:r>
    </w:p>
    <w:p w:rsidR="00F72B16" w:rsidRPr="00531BBE" w:rsidRDefault="00F72B16" w:rsidP="00473358">
      <w:pPr>
        <w:widowControl w:val="0"/>
        <w:numPr>
          <w:ilvl w:val="0"/>
          <w:numId w:val="26"/>
        </w:numPr>
        <w:adjustRightInd w:val="0"/>
        <w:spacing w:after="0" w:line="240" w:lineRule="auto"/>
        <w:jc w:val="both"/>
        <w:textAlignment w:val="baseline"/>
        <w:rPr>
          <w:rFonts w:ascii="Times New Roman" w:hAnsi="Times New Roman"/>
        </w:rPr>
      </w:pPr>
      <w:r w:rsidRPr="00531BBE">
        <w:rPr>
          <w:rFonts w:ascii="Times New Roman" w:hAnsi="Times New Roman"/>
        </w:rPr>
        <w:t xml:space="preserve">Integrating basic PRPC application with Customer Process Manager (CPM) for Health Care framework.                </w:t>
      </w:r>
    </w:p>
    <w:p w:rsidR="00F72B16" w:rsidRPr="00531BBE" w:rsidRDefault="00F72B16" w:rsidP="00473358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531BBE">
        <w:rPr>
          <w:rFonts w:ascii="Times New Roman" w:hAnsi="Times New Roman"/>
        </w:rPr>
        <w:t xml:space="preserve">Involved in importing Pega Rule Process Commander Application and monitoring the application </w:t>
      </w:r>
      <w:r w:rsidRPr="00531BBE">
        <w:rPr>
          <w:rFonts w:ascii="Times New Roman" w:hAnsi="Times New Roman"/>
          <w:bCs/>
        </w:rPr>
        <w:t>deployment.</w:t>
      </w:r>
    </w:p>
    <w:p w:rsidR="00F72B16" w:rsidRPr="00531BBE" w:rsidRDefault="00F72B16" w:rsidP="00473358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/>
        </w:rPr>
      </w:pPr>
      <w:r w:rsidRPr="00531BBE">
        <w:rPr>
          <w:rFonts w:ascii="Times New Roman" w:hAnsi="Times New Roman"/>
        </w:rPr>
        <w:t xml:space="preserve">Involved in </w:t>
      </w:r>
      <w:r w:rsidRPr="00531BBE">
        <w:rPr>
          <w:rFonts w:ascii="Times New Roman" w:hAnsi="Times New Roman"/>
          <w:b/>
        </w:rPr>
        <w:t>Design and development of Data Model, Class structure, Access Group, Process flow, Activities and UI properties.</w:t>
      </w:r>
    </w:p>
    <w:p w:rsidR="00F72B16" w:rsidRPr="00531BBE" w:rsidRDefault="00F72B16" w:rsidP="00473358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/>
        </w:rPr>
      </w:pPr>
      <w:r w:rsidRPr="00531BBE">
        <w:rPr>
          <w:rFonts w:ascii="Times New Roman" w:hAnsi="Times New Roman"/>
        </w:rPr>
        <w:t>Development of the</w:t>
      </w:r>
      <w:r w:rsidRPr="00531BBE">
        <w:rPr>
          <w:rFonts w:ascii="Times New Roman" w:hAnsi="Times New Roman"/>
          <w:b/>
        </w:rPr>
        <w:t xml:space="preserve"> application based on the Design</w:t>
      </w:r>
      <w:r w:rsidRPr="00531BBE">
        <w:rPr>
          <w:rFonts w:ascii="Times New Roman" w:hAnsi="Times New Roman"/>
        </w:rPr>
        <w:t>.</w:t>
      </w:r>
    </w:p>
    <w:p w:rsidR="00F72B16" w:rsidRPr="00531BBE" w:rsidRDefault="00F72B16" w:rsidP="00473358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531BBE">
        <w:rPr>
          <w:rFonts w:ascii="Times New Roman" w:hAnsi="Times New Roman"/>
        </w:rPr>
        <w:t>Implementation of</w:t>
      </w:r>
      <w:r w:rsidRPr="00531BBE">
        <w:rPr>
          <w:rFonts w:ascii="Times New Roman" w:hAnsi="Times New Roman"/>
          <w:b/>
          <w:bCs/>
        </w:rPr>
        <w:t xml:space="preserve"> Decision tables, Decision Maps and Declarative</w:t>
      </w:r>
      <w:r w:rsidRPr="00531BBE">
        <w:rPr>
          <w:rFonts w:ascii="Times New Roman" w:hAnsi="Times New Roman"/>
          <w:b/>
        </w:rPr>
        <w:t xml:space="preserve"> expressions</w:t>
      </w:r>
      <w:r w:rsidRPr="00531BBE">
        <w:rPr>
          <w:rFonts w:ascii="Times New Roman" w:hAnsi="Times New Roman"/>
        </w:rPr>
        <w:t>.</w:t>
      </w:r>
    </w:p>
    <w:p w:rsidR="00F72B16" w:rsidRDefault="00F72B16" w:rsidP="00473358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531BBE">
        <w:rPr>
          <w:rFonts w:ascii="Times New Roman" w:hAnsi="Times New Roman"/>
        </w:rPr>
        <w:t xml:space="preserve">Created </w:t>
      </w:r>
      <w:r w:rsidRPr="00531BBE">
        <w:rPr>
          <w:rFonts w:ascii="Times New Roman" w:hAnsi="Times New Roman"/>
          <w:b/>
        </w:rPr>
        <w:t>Activities</w:t>
      </w:r>
      <w:r w:rsidRPr="00531BBE">
        <w:rPr>
          <w:rFonts w:ascii="Times New Roman" w:hAnsi="Times New Roman"/>
        </w:rPr>
        <w:t xml:space="preserve"> that automates several tasks.</w:t>
      </w:r>
    </w:p>
    <w:p w:rsidR="00F72B16" w:rsidRPr="00531BBE" w:rsidRDefault="00F72B16" w:rsidP="00473358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531BBE">
        <w:rPr>
          <w:rFonts w:ascii="Times New Roman" w:hAnsi="Times New Roman"/>
          <w:bCs/>
        </w:rPr>
        <w:t xml:space="preserve">Created </w:t>
      </w:r>
      <w:r w:rsidRPr="00531BBE">
        <w:rPr>
          <w:rFonts w:ascii="Times New Roman" w:hAnsi="Times New Roman"/>
          <w:b/>
          <w:bCs/>
        </w:rPr>
        <w:t>work flows</w:t>
      </w:r>
      <w:r w:rsidRPr="00531BBE">
        <w:rPr>
          <w:rFonts w:ascii="Times New Roman" w:hAnsi="Times New Roman"/>
          <w:bCs/>
        </w:rPr>
        <w:t xml:space="preserve"> </w:t>
      </w:r>
      <w:r w:rsidRPr="00531BBE">
        <w:rPr>
          <w:rFonts w:ascii="Times New Roman" w:hAnsi="Times New Roman"/>
        </w:rPr>
        <w:t xml:space="preserve">to support various </w:t>
      </w:r>
      <w:r w:rsidRPr="00531BBE">
        <w:rPr>
          <w:rFonts w:ascii="Times New Roman" w:hAnsi="Times New Roman"/>
          <w:b/>
        </w:rPr>
        <w:t>assignments</w:t>
      </w:r>
      <w:r w:rsidRPr="00531BBE">
        <w:rPr>
          <w:rFonts w:ascii="Times New Roman" w:hAnsi="Times New Roman"/>
        </w:rPr>
        <w:t xml:space="preserve">, and </w:t>
      </w:r>
      <w:r w:rsidRPr="00531BBE">
        <w:rPr>
          <w:rFonts w:ascii="Times New Roman" w:hAnsi="Times New Roman"/>
          <w:b/>
        </w:rPr>
        <w:t xml:space="preserve">correspondence </w:t>
      </w:r>
      <w:r w:rsidRPr="00531BBE">
        <w:rPr>
          <w:rFonts w:ascii="Times New Roman" w:hAnsi="Times New Roman"/>
        </w:rPr>
        <w:t>generation.</w:t>
      </w:r>
    </w:p>
    <w:p w:rsidR="00F72B16" w:rsidRPr="00531BBE" w:rsidRDefault="00F72B16" w:rsidP="00473358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531BBE">
        <w:rPr>
          <w:rFonts w:ascii="Times New Roman" w:hAnsi="Times New Roman"/>
        </w:rPr>
        <w:t xml:space="preserve">Creation of search </w:t>
      </w:r>
      <w:r w:rsidRPr="00531BBE">
        <w:rPr>
          <w:rFonts w:ascii="Times New Roman" w:hAnsi="Times New Roman"/>
          <w:b/>
        </w:rPr>
        <w:t>reports</w:t>
      </w:r>
      <w:r w:rsidRPr="00531BBE">
        <w:rPr>
          <w:rFonts w:ascii="Times New Roman" w:hAnsi="Times New Roman"/>
        </w:rPr>
        <w:t xml:space="preserve"> using </w:t>
      </w:r>
      <w:r w:rsidRPr="00531BBE">
        <w:rPr>
          <w:rFonts w:ascii="Times New Roman" w:hAnsi="Times New Roman"/>
          <w:b/>
        </w:rPr>
        <w:t>List view</w:t>
      </w:r>
      <w:r w:rsidRPr="00531BBE">
        <w:rPr>
          <w:rFonts w:ascii="Times New Roman" w:hAnsi="Times New Roman"/>
        </w:rPr>
        <w:t xml:space="preserve"> and </w:t>
      </w:r>
      <w:r w:rsidRPr="00531BBE">
        <w:rPr>
          <w:rFonts w:ascii="Times New Roman" w:hAnsi="Times New Roman"/>
          <w:b/>
        </w:rPr>
        <w:t>Summary view</w:t>
      </w:r>
      <w:r w:rsidRPr="00531BBE">
        <w:rPr>
          <w:rFonts w:ascii="Times New Roman" w:hAnsi="Times New Roman"/>
        </w:rPr>
        <w:t xml:space="preserve"> rules of </w:t>
      </w:r>
      <w:r w:rsidRPr="00531BBE">
        <w:rPr>
          <w:rFonts w:ascii="Times New Roman" w:hAnsi="Times New Roman"/>
          <w:bCs/>
        </w:rPr>
        <w:t>PRPC.</w:t>
      </w:r>
      <w:r w:rsidRPr="00531BBE">
        <w:rPr>
          <w:rFonts w:ascii="Times New Roman" w:hAnsi="Times New Roman"/>
        </w:rPr>
        <w:t xml:space="preserve"> </w:t>
      </w:r>
    </w:p>
    <w:p w:rsidR="00F72B16" w:rsidRPr="00531BBE" w:rsidRDefault="00F72B16" w:rsidP="00473358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531BBE">
        <w:rPr>
          <w:rFonts w:ascii="Times New Roman" w:hAnsi="Times New Roman"/>
        </w:rPr>
        <w:t xml:space="preserve">Used the </w:t>
      </w:r>
      <w:r w:rsidRPr="00531BBE">
        <w:rPr>
          <w:rFonts w:ascii="Times New Roman" w:hAnsi="Times New Roman"/>
          <w:b/>
        </w:rPr>
        <w:t>TRACER</w:t>
      </w:r>
      <w:r w:rsidRPr="00531BBE">
        <w:rPr>
          <w:rFonts w:ascii="Times New Roman" w:hAnsi="Times New Roman"/>
        </w:rPr>
        <w:t xml:space="preserve"> to examine the rules and to minimize the execution time.</w:t>
      </w:r>
    </w:p>
    <w:p w:rsidR="00F72B16" w:rsidRPr="00531BBE" w:rsidRDefault="00F72B16" w:rsidP="00473358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531BBE">
        <w:rPr>
          <w:rFonts w:ascii="Times New Roman" w:hAnsi="Times New Roman"/>
        </w:rPr>
        <w:t xml:space="preserve">Performance test of all activities and rules using </w:t>
      </w:r>
      <w:r w:rsidRPr="00531BBE">
        <w:rPr>
          <w:rFonts w:ascii="Times New Roman" w:hAnsi="Times New Roman"/>
          <w:b/>
        </w:rPr>
        <w:t>PRPC-PAL Tool</w:t>
      </w:r>
      <w:r w:rsidRPr="00531BBE">
        <w:rPr>
          <w:rFonts w:ascii="Times New Roman" w:hAnsi="Times New Roman"/>
        </w:rPr>
        <w:t>.</w:t>
      </w:r>
    </w:p>
    <w:p w:rsidR="00F72B16" w:rsidRPr="00531BBE" w:rsidRDefault="00F72B16" w:rsidP="00473358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/>
        </w:rPr>
      </w:pPr>
      <w:r w:rsidRPr="00531BBE">
        <w:rPr>
          <w:rFonts w:ascii="Times New Roman" w:hAnsi="Times New Roman"/>
        </w:rPr>
        <w:t xml:space="preserve">Developed </w:t>
      </w:r>
      <w:r w:rsidRPr="00531BBE">
        <w:rPr>
          <w:rFonts w:ascii="Times New Roman" w:hAnsi="Times New Roman"/>
          <w:b/>
        </w:rPr>
        <w:t>Rules for validation and integration pertained to Rule-Connect- and Rule-Service.</w:t>
      </w:r>
      <w:r w:rsidRPr="00531BBE">
        <w:rPr>
          <w:rFonts w:ascii="Times New Roman" w:hAnsi="Times New Roman"/>
        </w:rPr>
        <w:t xml:space="preserve"> </w:t>
      </w:r>
    </w:p>
    <w:p w:rsidR="00F72B16" w:rsidRPr="00531BBE" w:rsidRDefault="00F72B16" w:rsidP="00473358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531BBE">
        <w:rPr>
          <w:rFonts w:ascii="Times New Roman" w:hAnsi="Times New Roman"/>
        </w:rPr>
        <w:t xml:space="preserve">Involved in the </w:t>
      </w:r>
      <w:r w:rsidRPr="00531BBE">
        <w:rPr>
          <w:rFonts w:ascii="Times New Roman" w:hAnsi="Times New Roman"/>
          <w:b/>
        </w:rPr>
        <w:t>SOAP service</w:t>
      </w:r>
      <w:r w:rsidRPr="00531BBE">
        <w:rPr>
          <w:rFonts w:ascii="Times New Roman" w:hAnsi="Times New Roman"/>
        </w:rPr>
        <w:t xml:space="preserve"> for the Service Request and </w:t>
      </w:r>
      <w:r w:rsidRPr="00531BBE">
        <w:rPr>
          <w:rFonts w:ascii="Times New Roman" w:hAnsi="Times New Roman"/>
          <w:b/>
        </w:rPr>
        <w:t>WSDL</w:t>
      </w:r>
      <w:r w:rsidRPr="00531BBE">
        <w:rPr>
          <w:rFonts w:ascii="Times New Roman" w:hAnsi="Times New Roman"/>
        </w:rPr>
        <w:t xml:space="preserve"> deployment. </w:t>
      </w:r>
    </w:p>
    <w:p w:rsidR="00F72B16" w:rsidRPr="00531BBE" w:rsidRDefault="00F72B16" w:rsidP="00473358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531BBE">
        <w:rPr>
          <w:rFonts w:ascii="Times New Roman" w:hAnsi="Times New Roman"/>
        </w:rPr>
        <w:t xml:space="preserve">Involved in Creation of </w:t>
      </w:r>
      <w:r w:rsidRPr="00531BBE">
        <w:rPr>
          <w:rFonts w:ascii="Times New Roman" w:hAnsi="Times New Roman"/>
          <w:b/>
        </w:rPr>
        <w:t xml:space="preserve">validation </w:t>
      </w:r>
      <w:r w:rsidRPr="00531BBE">
        <w:rPr>
          <w:rFonts w:ascii="Times New Roman" w:hAnsi="Times New Roman"/>
          <w:b/>
          <w:bCs/>
        </w:rPr>
        <w:t>rules</w:t>
      </w:r>
      <w:r w:rsidRPr="00531BBE">
        <w:rPr>
          <w:rFonts w:ascii="Times New Roman" w:hAnsi="Times New Roman"/>
        </w:rPr>
        <w:t xml:space="preserve"> to implement business logic validation.</w:t>
      </w:r>
    </w:p>
    <w:p w:rsidR="00F72B16" w:rsidRPr="00531BBE" w:rsidRDefault="00F72B16" w:rsidP="00473358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531BBE">
        <w:rPr>
          <w:rFonts w:ascii="Times New Roman" w:hAnsi="Times New Roman"/>
        </w:rPr>
        <w:t xml:space="preserve">Extensively involved in updating and deploying different </w:t>
      </w:r>
      <w:r w:rsidRPr="00531BBE">
        <w:rPr>
          <w:rFonts w:ascii="Times New Roman" w:hAnsi="Times New Roman"/>
          <w:b/>
        </w:rPr>
        <w:t>Rule Set Versions</w:t>
      </w:r>
      <w:r w:rsidRPr="00531BBE">
        <w:rPr>
          <w:rFonts w:ascii="Times New Roman" w:hAnsi="Times New Roman"/>
        </w:rPr>
        <w:t xml:space="preserve"> as required by the organization.</w:t>
      </w:r>
    </w:p>
    <w:p w:rsidR="00D926CF" w:rsidRPr="00D926CF" w:rsidRDefault="00F72B16" w:rsidP="00D926C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531BBE">
        <w:rPr>
          <w:rFonts w:ascii="Times New Roman" w:hAnsi="Times New Roman"/>
        </w:rPr>
        <w:t xml:space="preserve">Involved in </w:t>
      </w:r>
      <w:r w:rsidRPr="00531BBE">
        <w:rPr>
          <w:rFonts w:ascii="Times New Roman" w:hAnsi="Times New Roman"/>
          <w:b/>
        </w:rPr>
        <w:t>Design</w:t>
      </w:r>
      <w:r w:rsidRPr="00531BBE">
        <w:rPr>
          <w:rFonts w:ascii="Times New Roman" w:hAnsi="Times New Roman"/>
        </w:rPr>
        <w:t xml:space="preserve">, </w:t>
      </w:r>
      <w:r w:rsidRPr="00531BBE">
        <w:rPr>
          <w:rFonts w:ascii="Times New Roman" w:hAnsi="Times New Roman"/>
          <w:b/>
        </w:rPr>
        <w:t>Development</w:t>
      </w:r>
      <w:r w:rsidRPr="00531BBE">
        <w:rPr>
          <w:rFonts w:ascii="Times New Roman" w:hAnsi="Times New Roman"/>
        </w:rPr>
        <w:t xml:space="preserve"> and </w:t>
      </w:r>
      <w:r w:rsidRPr="00531BBE">
        <w:rPr>
          <w:rFonts w:ascii="Times New Roman" w:hAnsi="Times New Roman"/>
          <w:b/>
        </w:rPr>
        <w:t>Deployment</w:t>
      </w:r>
      <w:r w:rsidRPr="00531BBE">
        <w:rPr>
          <w:rFonts w:ascii="Times New Roman" w:hAnsi="Times New Roman"/>
        </w:rPr>
        <w:t xml:space="preserve"> of application.</w:t>
      </w:r>
    </w:p>
    <w:p w:rsidR="00F72B16" w:rsidRPr="00531BBE" w:rsidRDefault="00F72B16" w:rsidP="00473358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/>
        </w:rPr>
      </w:pPr>
      <w:r w:rsidRPr="00531BBE">
        <w:rPr>
          <w:rFonts w:ascii="Times New Roman" w:hAnsi="Times New Roman"/>
        </w:rPr>
        <w:t>Communicating with teams, Client including guiding other technical members.</w:t>
      </w:r>
    </w:p>
    <w:p w:rsidR="00F72B16" w:rsidRDefault="00F72B16" w:rsidP="00473358">
      <w:pPr>
        <w:pStyle w:val="Resume-Bullet1"/>
        <w:numPr>
          <w:ilvl w:val="0"/>
          <w:numId w:val="0"/>
        </w:numPr>
        <w:tabs>
          <w:tab w:val="clear" w:pos="270"/>
        </w:tabs>
        <w:spacing w:before="0" w:line="240" w:lineRule="auto"/>
        <w:ind w:left="360" w:hanging="360"/>
        <w:jc w:val="both"/>
        <w:rPr>
          <w:rFonts w:ascii="Times New Roman" w:hAnsi="Times New Roman"/>
          <w:b/>
          <w:bCs/>
          <w:sz w:val="22"/>
          <w:szCs w:val="22"/>
        </w:rPr>
      </w:pPr>
      <w:r w:rsidRPr="00531BBE">
        <w:rPr>
          <w:rFonts w:ascii="Times New Roman" w:hAnsi="Times New Roman"/>
          <w:b/>
          <w:bCs/>
          <w:sz w:val="22"/>
          <w:szCs w:val="22"/>
          <w:lang w:val="en-GB"/>
        </w:rPr>
        <w:tab/>
        <w:t xml:space="preserve">Environment: </w:t>
      </w:r>
      <w:r w:rsidRPr="00531BBE">
        <w:rPr>
          <w:rFonts w:ascii="Times New Roman" w:hAnsi="Times New Roman"/>
          <w:bCs/>
          <w:sz w:val="22"/>
          <w:szCs w:val="22"/>
        </w:rPr>
        <w:t xml:space="preserve">Pega PRPC 5.4, </w:t>
      </w:r>
      <w:r w:rsidR="001A250D">
        <w:rPr>
          <w:rFonts w:ascii="Times New Roman" w:hAnsi="Times New Roman"/>
          <w:bCs/>
          <w:sz w:val="22"/>
          <w:szCs w:val="22"/>
        </w:rPr>
        <w:t>CPM HC</w:t>
      </w:r>
      <w:r w:rsidR="009F5457">
        <w:rPr>
          <w:rFonts w:ascii="Times New Roman" w:hAnsi="Times New Roman"/>
          <w:bCs/>
          <w:sz w:val="22"/>
          <w:szCs w:val="22"/>
        </w:rPr>
        <w:t xml:space="preserve"> </w:t>
      </w:r>
      <w:r w:rsidRPr="00531BBE">
        <w:rPr>
          <w:rFonts w:ascii="Times New Roman" w:hAnsi="Times New Roman"/>
          <w:bCs/>
          <w:sz w:val="22"/>
          <w:szCs w:val="22"/>
        </w:rPr>
        <w:t>, Web logic, Windows , Unix, MS Visio, Adobe Photoshop, XML, HTML and Oracle 10g</w:t>
      </w:r>
      <w:r w:rsidRPr="00531BBE">
        <w:rPr>
          <w:rFonts w:ascii="Times New Roman" w:hAnsi="Times New Roman"/>
          <w:b/>
          <w:bCs/>
          <w:sz w:val="22"/>
          <w:szCs w:val="22"/>
        </w:rPr>
        <w:t>.</w:t>
      </w:r>
    </w:p>
    <w:p w:rsidR="00C655F1" w:rsidRDefault="00C655F1" w:rsidP="00473358">
      <w:pPr>
        <w:tabs>
          <w:tab w:val="num" w:pos="330"/>
        </w:tabs>
        <w:spacing w:after="0" w:line="240" w:lineRule="auto"/>
        <w:jc w:val="both"/>
        <w:rPr>
          <w:rFonts w:ascii="Times New Roman" w:eastAsia="Times New Roman" w:hAnsi="Times New Roman"/>
          <w:b/>
          <w:bCs/>
        </w:rPr>
      </w:pPr>
    </w:p>
    <w:p w:rsidR="00550F0A" w:rsidRDefault="00550F0A" w:rsidP="00550F0A">
      <w:p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US Bank Corp, MN</w:t>
      </w:r>
      <w:r w:rsidRPr="005725AE">
        <w:rPr>
          <w:rFonts w:ascii="Times New Roman" w:hAnsi="Times New Roman"/>
          <w:b/>
        </w:rPr>
        <w:t xml:space="preserve">                                    </w:t>
      </w:r>
      <w:r w:rsidRPr="005725AE">
        <w:rPr>
          <w:rFonts w:ascii="Times New Roman" w:hAnsi="Times New Roman"/>
          <w:b/>
        </w:rPr>
        <w:tab/>
      </w:r>
      <w:r w:rsidRPr="005725AE">
        <w:rPr>
          <w:rFonts w:ascii="Times New Roman" w:hAnsi="Times New Roman"/>
          <w:b/>
        </w:rPr>
        <w:tab/>
      </w:r>
      <w:r w:rsidRPr="005725AE">
        <w:rPr>
          <w:rFonts w:ascii="Times New Roman" w:hAnsi="Times New Roman"/>
          <w:b/>
        </w:rPr>
        <w:tab/>
        <w:t xml:space="preserve">                      </w:t>
      </w:r>
      <w:r>
        <w:rPr>
          <w:rFonts w:ascii="Times New Roman" w:hAnsi="Times New Roman"/>
          <w:b/>
        </w:rPr>
        <w:t xml:space="preserve">         Oct 09-May 10</w:t>
      </w:r>
    </w:p>
    <w:p w:rsidR="00550F0A" w:rsidRPr="005725AE" w:rsidRDefault="00550F0A" w:rsidP="00550F0A">
      <w:pPr>
        <w:spacing w:after="0" w:line="240" w:lineRule="auto"/>
        <w:jc w:val="both"/>
        <w:rPr>
          <w:rFonts w:ascii="Times New Roman" w:hAnsi="Times New Roman"/>
          <w:b/>
          <w:color w:val="3333FF"/>
        </w:rPr>
      </w:pPr>
      <w:r w:rsidRPr="005725AE">
        <w:rPr>
          <w:rFonts w:ascii="Times New Roman" w:hAnsi="Times New Roman"/>
          <w:b/>
        </w:rPr>
        <w:t xml:space="preserve">Pega System Architect </w:t>
      </w:r>
    </w:p>
    <w:p w:rsidR="00550F0A" w:rsidRPr="005725AE" w:rsidRDefault="00550F0A" w:rsidP="00550F0A">
      <w:pPr>
        <w:spacing w:after="0" w:line="240" w:lineRule="auto"/>
        <w:jc w:val="both"/>
        <w:rPr>
          <w:rFonts w:ascii="Times New Roman" w:hAnsi="Times New Roman"/>
          <w:b/>
        </w:rPr>
      </w:pPr>
      <w:r w:rsidRPr="005725AE">
        <w:rPr>
          <w:rFonts w:ascii="Times New Roman" w:hAnsi="Times New Roman"/>
          <w:b/>
          <w:color w:val="3333FF"/>
        </w:rPr>
        <w:t xml:space="preserve">               </w:t>
      </w:r>
    </w:p>
    <w:p w:rsidR="00550F0A" w:rsidRPr="005725AE" w:rsidRDefault="00550F0A" w:rsidP="00550F0A">
      <w:pPr>
        <w:pStyle w:val="Header"/>
        <w:spacing w:line="240" w:lineRule="auto"/>
        <w:jc w:val="both"/>
        <w:rPr>
          <w:rFonts w:ascii="Times New Roman" w:hAnsi="Times New Roman"/>
        </w:rPr>
      </w:pPr>
      <w:r w:rsidRPr="005725AE">
        <w:rPr>
          <w:rFonts w:ascii="Times New Roman" w:hAnsi="Times New Roman"/>
          <w:b/>
        </w:rPr>
        <w:t>Responsibilities:</w:t>
      </w:r>
    </w:p>
    <w:p w:rsidR="00550F0A" w:rsidRPr="005725AE" w:rsidRDefault="00550F0A" w:rsidP="00550F0A">
      <w:pPr>
        <w:pStyle w:val="NoSpacing"/>
        <w:numPr>
          <w:ilvl w:val="0"/>
          <w:numId w:val="35"/>
        </w:numPr>
        <w:suppressAutoHyphens/>
        <w:rPr>
          <w:rFonts w:ascii="Times New Roman" w:hAnsi="Times New Roman"/>
        </w:rPr>
      </w:pPr>
      <w:r w:rsidRPr="005725AE">
        <w:rPr>
          <w:rFonts w:ascii="Times New Roman" w:hAnsi="Times New Roman"/>
        </w:rPr>
        <w:t>Implemented core business and logic using Smart Investigate framework for claim processing and customized it to meet business requirement.</w:t>
      </w:r>
    </w:p>
    <w:p w:rsidR="00550F0A" w:rsidRPr="005725AE" w:rsidRDefault="00550F0A" w:rsidP="00550F0A">
      <w:pPr>
        <w:pStyle w:val="NoSpacing"/>
        <w:numPr>
          <w:ilvl w:val="0"/>
          <w:numId w:val="35"/>
        </w:numPr>
        <w:suppressAutoHyphens/>
        <w:rPr>
          <w:rFonts w:ascii="Times New Roman" w:hAnsi="Times New Roman"/>
        </w:rPr>
      </w:pPr>
      <w:r w:rsidRPr="005725AE">
        <w:rPr>
          <w:rFonts w:ascii="Times New Roman" w:hAnsi="Times New Roman"/>
        </w:rPr>
        <w:t xml:space="preserve">Created, customized Flows and </w:t>
      </w:r>
      <w:r w:rsidRPr="005725AE">
        <w:rPr>
          <w:rStyle w:val="normalchar"/>
          <w:rFonts w:ascii="Times New Roman" w:hAnsi="Times New Roman"/>
        </w:rPr>
        <w:t>Action forms</w:t>
      </w:r>
      <w:r w:rsidRPr="005725AE">
        <w:rPr>
          <w:rFonts w:ascii="Times New Roman" w:hAnsi="Times New Roman"/>
        </w:rPr>
        <w:t xml:space="preserve"> as per the Requirements.</w:t>
      </w:r>
    </w:p>
    <w:p w:rsidR="00550F0A" w:rsidRPr="005725AE" w:rsidRDefault="00550F0A" w:rsidP="00550F0A">
      <w:pPr>
        <w:pStyle w:val="NoSpacing"/>
        <w:numPr>
          <w:ilvl w:val="0"/>
          <w:numId w:val="35"/>
        </w:numPr>
        <w:suppressAutoHyphens/>
        <w:rPr>
          <w:rFonts w:ascii="Times New Roman" w:hAnsi="Times New Roman"/>
        </w:rPr>
      </w:pPr>
      <w:r w:rsidRPr="005725AE">
        <w:rPr>
          <w:rFonts w:ascii="Times New Roman" w:hAnsi="Times New Roman"/>
        </w:rPr>
        <w:lastRenderedPageBreak/>
        <w:t>Creation of Activities and steps for implementing Core Business Logic.</w:t>
      </w:r>
    </w:p>
    <w:p w:rsidR="00550F0A" w:rsidRPr="000B7628" w:rsidRDefault="00550F0A" w:rsidP="00550F0A">
      <w:pPr>
        <w:pStyle w:val="NoSpacing"/>
        <w:numPr>
          <w:ilvl w:val="0"/>
          <w:numId w:val="35"/>
        </w:numPr>
        <w:suppressAutoHyphens/>
        <w:rPr>
          <w:rFonts w:ascii="Times New Roman" w:hAnsi="Times New Roman"/>
        </w:rPr>
      </w:pPr>
      <w:r w:rsidRPr="005725AE">
        <w:rPr>
          <w:rFonts w:ascii="Times New Roman" w:hAnsi="Times New Roman"/>
        </w:rPr>
        <w:t>Implementing Decision Rules.</w:t>
      </w:r>
    </w:p>
    <w:p w:rsidR="00550F0A" w:rsidRDefault="00550F0A" w:rsidP="00550F0A">
      <w:pPr>
        <w:pStyle w:val="NoSpacing"/>
        <w:numPr>
          <w:ilvl w:val="0"/>
          <w:numId w:val="35"/>
        </w:numPr>
        <w:suppressAutoHyphens/>
        <w:rPr>
          <w:rFonts w:ascii="Times New Roman" w:hAnsi="Times New Roman"/>
        </w:rPr>
      </w:pPr>
      <w:r w:rsidRPr="00D51DE1">
        <w:rPr>
          <w:rFonts w:ascii="Times New Roman" w:hAnsi="Times New Roman"/>
        </w:rPr>
        <w:t xml:space="preserve">Created Declarative expressions, Trees and Tables and Declare Triggers </w:t>
      </w:r>
    </w:p>
    <w:p w:rsidR="00550F0A" w:rsidRPr="00D51DE1" w:rsidRDefault="00550F0A" w:rsidP="00550F0A">
      <w:pPr>
        <w:pStyle w:val="NoSpacing"/>
        <w:numPr>
          <w:ilvl w:val="0"/>
          <w:numId w:val="35"/>
        </w:numPr>
        <w:suppressAutoHyphens/>
        <w:rPr>
          <w:rFonts w:ascii="Times New Roman" w:hAnsi="Times New Roman"/>
        </w:rPr>
      </w:pPr>
      <w:r w:rsidRPr="00D51DE1">
        <w:rPr>
          <w:rFonts w:ascii="Times New Roman" w:hAnsi="Times New Roman"/>
        </w:rPr>
        <w:t>Created SWIFT correspondence using SmartInvestigate framework.</w:t>
      </w:r>
    </w:p>
    <w:p w:rsidR="00550F0A" w:rsidRPr="005725AE" w:rsidRDefault="00550F0A" w:rsidP="00550F0A">
      <w:pPr>
        <w:pStyle w:val="NoSpacing"/>
        <w:numPr>
          <w:ilvl w:val="0"/>
          <w:numId w:val="35"/>
        </w:numPr>
        <w:suppressAutoHyphens/>
        <w:rPr>
          <w:rFonts w:ascii="Times New Roman" w:hAnsi="Times New Roman"/>
        </w:rPr>
      </w:pPr>
      <w:r w:rsidRPr="005725AE">
        <w:rPr>
          <w:rFonts w:ascii="Times New Roman" w:hAnsi="Times New Roman"/>
        </w:rPr>
        <w:t>Used Declare Indexes for reporting purpose.</w:t>
      </w:r>
    </w:p>
    <w:p w:rsidR="00550F0A" w:rsidRPr="005725AE" w:rsidRDefault="00550F0A" w:rsidP="00550F0A">
      <w:pPr>
        <w:pStyle w:val="NoSpacing"/>
        <w:numPr>
          <w:ilvl w:val="0"/>
          <w:numId w:val="35"/>
        </w:numPr>
        <w:suppressAutoHyphens/>
        <w:rPr>
          <w:rFonts w:ascii="Times New Roman" w:hAnsi="Times New Roman"/>
        </w:rPr>
      </w:pPr>
      <w:r w:rsidRPr="005725AE">
        <w:rPr>
          <w:rFonts w:ascii="Times New Roman" w:hAnsi="Times New Roman"/>
        </w:rPr>
        <w:t>Worked extensively on reporting which included list views and summary views.</w:t>
      </w:r>
    </w:p>
    <w:p w:rsidR="00550F0A" w:rsidRPr="001B37E9" w:rsidRDefault="00550F0A" w:rsidP="00550F0A">
      <w:pPr>
        <w:pStyle w:val="NoSpacing"/>
        <w:numPr>
          <w:ilvl w:val="0"/>
          <w:numId w:val="35"/>
        </w:numPr>
        <w:suppressAutoHyphens/>
        <w:rPr>
          <w:rFonts w:ascii="Times New Roman" w:hAnsi="Times New Roman"/>
        </w:rPr>
      </w:pPr>
      <w:r w:rsidRPr="005725AE">
        <w:rPr>
          <w:rFonts w:ascii="Times New Roman" w:hAnsi="Times New Roman"/>
        </w:rPr>
        <w:t>Customization of user and manager portals.</w:t>
      </w:r>
    </w:p>
    <w:p w:rsidR="00550F0A" w:rsidRPr="005725AE" w:rsidRDefault="00550F0A" w:rsidP="00550F0A">
      <w:pPr>
        <w:pStyle w:val="NoSpacing"/>
        <w:numPr>
          <w:ilvl w:val="0"/>
          <w:numId w:val="35"/>
        </w:numPr>
        <w:suppressAutoHyphens/>
        <w:rPr>
          <w:rFonts w:ascii="Times New Roman" w:hAnsi="Times New Roman"/>
        </w:rPr>
      </w:pPr>
      <w:r w:rsidRPr="005725AE">
        <w:rPr>
          <w:rFonts w:ascii="Times New Roman" w:hAnsi="Times New Roman"/>
        </w:rPr>
        <w:t>Created and Implemented Service and Connect rules.</w:t>
      </w:r>
    </w:p>
    <w:p w:rsidR="00550F0A" w:rsidRPr="005725AE" w:rsidRDefault="00550F0A" w:rsidP="00550F0A">
      <w:pPr>
        <w:pStyle w:val="NoSpacing"/>
        <w:numPr>
          <w:ilvl w:val="0"/>
          <w:numId w:val="35"/>
        </w:numPr>
        <w:suppressAutoHyphens/>
        <w:rPr>
          <w:rFonts w:ascii="Times New Roman" w:hAnsi="Times New Roman"/>
        </w:rPr>
      </w:pPr>
      <w:r w:rsidRPr="005725AE">
        <w:rPr>
          <w:rFonts w:ascii="Times New Roman" w:hAnsi="Times New Roman"/>
        </w:rPr>
        <w:t>Checking code for compliance of standards and PEGA Guardrails.</w:t>
      </w:r>
    </w:p>
    <w:p w:rsidR="00550F0A" w:rsidRPr="005725AE" w:rsidRDefault="00550F0A" w:rsidP="00550F0A">
      <w:pPr>
        <w:pStyle w:val="NoSpacing"/>
        <w:numPr>
          <w:ilvl w:val="0"/>
          <w:numId w:val="35"/>
        </w:numPr>
        <w:suppressAutoHyphens/>
        <w:rPr>
          <w:rFonts w:ascii="Times New Roman" w:hAnsi="Times New Roman"/>
        </w:rPr>
      </w:pPr>
      <w:r w:rsidRPr="005725AE">
        <w:rPr>
          <w:rFonts w:ascii="Times New Roman" w:hAnsi="Times New Roman"/>
        </w:rPr>
        <w:t>Testing and Debugging using Tracer and Rules inspector.</w:t>
      </w:r>
    </w:p>
    <w:p w:rsidR="00550F0A" w:rsidRPr="005725AE" w:rsidRDefault="00550F0A" w:rsidP="00550F0A">
      <w:pPr>
        <w:pStyle w:val="NoSpacing"/>
        <w:numPr>
          <w:ilvl w:val="0"/>
          <w:numId w:val="35"/>
        </w:numPr>
        <w:suppressAutoHyphens/>
        <w:rPr>
          <w:rFonts w:ascii="Times New Roman" w:hAnsi="Times New Roman"/>
        </w:rPr>
      </w:pPr>
      <w:r w:rsidRPr="005725AE">
        <w:rPr>
          <w:rFonts w:ascii="Times New Roman" w:hAnsi="Times New Roman"/>
        </w:rPr>
        <w:t xml:space="preserve">Created File Listener for automatic creation of work object. </w:t>
      </w:r>
    </w:p>
    <w:p w:rsidR="00550F0A" w:rsidRPr="005725AE" w:rsidRDefault="00550F0A" w:rsidP="00550F0A">
      <w:pPr>
        <w:pStyle w:val="NoSpacing"/>
        <w:numPr>
          <w:ilvl w:val="0"/>
          <w:numId w:val="35"/>
        </w:numPr>
        <w:suppressAutoHyphens/>
        <w:rPr>
          <w:rFonts w:ascii="Times New Roman" w:hAnsi="Times New Roman"/>
        </w:rPr>
      </w:pPr>
      <w:r w:rsidRPr="005725AE">
        <w:rPr>
          <w:rFonts w:ascii="Times New Roman" w:hAnsi="Times New Roman"/>
        </w:rPr>
        <w:t>Used SOA architecture for Integration.</w:t>
      </w:r>
    </w:p>
    <w:p w:rsidR="00550F0A" w:rsidRPr="005725AE" w:rsidRDefault="00550F0A" w:rsidP="00550F0A">
      <w:pPr>
        <w:pStyle w:val="NoSpacing"/>
        <w:ind w:left="720"/>
        <w:rPr>
          <w:rFonts w:ascii="Times New Roman" w:hAnsi="Times New Roman"/>
          <w:b/>
        </w:rPr>
      </w:pPr>
    </w:p>
    <w:p w:rsidR="00550F0A" w:rsidRDefault="00550F0A" w:rsidP="00550F0A">
      <w:pPr>
        <w:spacing w:after="0" w:line="240" w:lineRule="auto"/>
        <w:jc w:val="both"/>
        <w:rPr>
          <w:rFonts w:ascii="Times New Roman" w:hAnsi="Times New Roman"/>
        </w:rPr>
      </w:pPr>
      <w:r w:rsidRPr="005725AE">
        <w:rPr>
          <w:rFonts w:ascii="Times New Roman" w:hAnsi="Times New Roman"/>
          <w:b/>
        </w:rPr>
        <w:t xml:space="preserve">Environment: </w:t>
      </w:r>
      <w:r w:rsidRPr="005725AE">
        <w:rPr>
          <w:rFonts w:ascii="Times New Roman" w:hAnsi="Times New Roman"/>
        </w:rPr>
        <w:t>PRPC 5.5 SP3, Windows XP, DB2, SmartInvestigate</w:t>
      </w:r>
      <w:r>
        <w:rPr>
          <w:rFonts w:ascii="Times New Roman" w:hAnsi="Times New Roman"/>
        </w:rPr>
        <w:t xml:space="preserve">, Websphere 6.1, XML, HTML, </w:t>
      </w:r>
      <w:r w:rsidRPr="005725AE">
        <w:rPr>
          <w:rFonts w:ascii="Times New Roman" w:hAnsi="Times New Roman"/>
        </w:rPr>
        <w:t>MS Visio.</w:t>
      </w:r>
    </w:p>
    <w:p w:rsidR="00550F0A" w:rsidRPr="00531BBE" w:rsidRDefault="00550F0A" w:rsidP="00473358">
      <w:pPr>
        <w:tabs>
          <w:tab w:val="num" w:pos="330"/>
        </w:tabs>
        <w:spacing w:after="0" w:line="240" w:lineRule="auto"/>
        <w:jc w:val="both"/>
        <w:rPr>
          <w:rFonts w:ascii="Times New Roman" w:eastAsia="Times New Roman" w:hAnsi="Times New Roman"/>
          <w:b/>
          <w:bCs/>
        </w:rPr>
      </w:pPr>
    </w:p>
    <w:p w:rsidR="00765794" w:rsidRDefault="00765794" w:rsidP="00765794">
      <w:pPr>
        <w:widowControl w:val="0"/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</w:rPr>
      </w:pPr>
    </w:p>
    <w:p w:rsidR="00765794" w:rsidRDefault="0017349B" w:rsidP="0076579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Mind Tree</w:t>
      </w:r>
      <w:r w:rsidR="00765794">
        <w:rPr>
          <w:rFonts w:ascii="Arial" w:hAnsi="Arial" w:cs="Arial"/>
          <w:b/>
          <w:bCs/>
        </w:rPr>
        <w:t>, India</w:t>
      </w:r>
      <w:r w:rsidR="00765794">
        <w:rPr>
          <w:rFonts w:ascii="Arial" w:hAnsi="Arial" w:cs="Arial"/>
          <w:b/>
          <w:bCs/>
        </w:rPr>
        <w:tab/>
      </w:r>
      <w:r w:rsidR="00765794">
        <w:rPr>
          <w:rFonts w:ascii="Arial" w:hAnsi="Arial" w:cs="Arial"/>
          <w:b/>
          <w:bCs/>
        </w:rPr>
        <w:tab/>
      </w:r>
      <w:r w:rsidR="00765794">
        <w:rPr>
          <w:rFonts w:ascii="Arial" w:hAnsi="Arial" w:cs="Arial"/>
          <w:b/>
          <w:bCs/>
        </w:rPr>
        <w:tab/>
      </w:r>
      <w:r w:rsidR="00765794">
        <w:rPr>
          <w:rFonts w:ascii="Arial" w:hAnsi="Arial" w:cs="Arial"/>
          <w:b/>
          <w:bCs/>
        </w:rPr>
        <w:tab/>
        <w:t xml:space="preserve">       </w:t>
      </w:r>
      <w:r w:rsidR="00765794">
        <w:rPr>
          <w:rFonts w:ascii="Arial" w:hAnsi="Arial" w:cs="Arial"/>
          <w:b/>
          <w:bCs/>
        </w:rPr>
        <w:tab/>
      </w:r>
      <w:r w:rsidR="00765794">
        <w:rPr>
          <w:rFonts w:ascii="Arial" w:hAnsi="Arial" w:cs="Arial"/>
          <w:b/>
          <w:bCs/>
        </w:rPr>
        <w:tab/>
        <w:t xml:space="preserve">       </w:t>
      </w:r>
      <w:r w:rsidR="003755D8">
        <w:rPr>
          <w:rFonts w:ascii="Arial" w:hAnsi="Arial" w:cs="Arial"/>
          <w:b/>
          <w:bCs/>
        </w:rPr>
        <w:t>June 07</w:t>
      </w:r>
      <w:r>
        <w:rPr>
          <w:rFonts w:ascii="Arial" w:hAnsi="Arial" w:cs="Arial"/>
          <w:b/>
          <w:bCs/>
        </w:rPr>
        <w:t xml:space="preserve"> –Aug 09</w:t>
      </w:r>
    </w:p>
    <w:p w:rsidR="00765794" w:rsidRDefault="00765794" w:rsidP="00765794">
      <w:pPr>
        <w:pStyle w:val="Heading1"/>
        <w:rPr>
          <w:rFonts w:eastAsia="Calibri"/>
        </w:rPr>
      </w:pPr>
      <w:r>
        <w:rPr>
          <w:rFonts w:eastAsia="Calibri"/>
        </w:rPr>
        <w:t>J2EE Developer</w:t>
      </w:r>
    </w:p>
    <w:p w:rsidR="00765794" w:rsidRDefault="00765794" w:rsidP="00765794">
      <w:pPr>
        <w:outlineLvl w:val="0"/>
        <w:rPr>
          <w:rFonts w:ascii="Arial" w:hAnsi="Arial" w:cs="Arial"/>
        </w:rPr>
      </w:pPr>
      <w:r>
        <w:rPr>
          <w:rFonts w:ascii="Arial" w:hAnsi="Arial" w:cs="Arial"/>
        </w:rPr>
        <w:t>Worked in design, development and test support of workflow applications in multi-product order management back office and billing applications for a huge recreation product manaufacturer.</w:t>
      </w:r>
    </w:p>
    <w:p w:rsidR="00765794" w:rsidRDefault="00765794" w:rsidP="00765794">
      <w:pPr>
        <w:outlineLvl w:val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Responsibilities:</w:t>
      </w:r>
    </w:p>
    <w:p w:rsidR="00765794" w:rsidRDefault="00765794" w:rsidP="0076579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Involved in the requirement analysis for the development of the system.</w:t>
      </w:r>
    </w:p>
    <w:p w:rsidR="00765794" w:rsidRDefault="00765794" w:rsidP="0076579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Involved in real-time system study of the client requirements and implementation the project on the client side.</w:t>
      </w:r>
    </w:p>
    <w:p w:rsidR="00765794" w:rsidRDefault="00765794" w:rsidP="0076579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Effectively interacted with the parent team whenever the changes or modifications required.</w:t>
      </w:r>
    </w:p>
    <w:p w:rsidR="00765794" w:rsidRDefault="00765794" w:rsidP="0076579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Involved in the heart of the application ADMINSTRATION module to create roles and assigns the permissions and maintaining the system through logs.</w:t>
      </w:r>
    </w:p>
    <w:p w:rsidR="00765794" w:rsidRDefault="00765794" w:rsidP="0076579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Developed Session Beans and Entity Beans as modeling components for storing and retrieving data for administration module.</w:t>
      </w:r>
    </w:p>
    <w:p w:rsidR="00765794" w:rsidRDefault="00765794" w:rsidP="0076579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Implemented Message Driven Bean for multiple asynchronous connections being made and calling Java Mail API to send the mails through the JMS (QUEUES).</w:t>
      </w:r>
    </w:p>
    <w:p w:rsidR="00765794" w:rsidRDefault="00765794" w:rsidP="0076579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Involved in System Testing for APPSS.</w:t>
      </w:r>
    </w:p>
    <w:p w:rsidR="00765794" w:rsidRDefault="00765794" w:rsidP="0076579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Supported the applications through debugging, fixing and maintenance releases.</w:t>
      </w:r>
    </w:p>
    <w:p w:rsidR="00765794" w:rsidRDefault="00765794" w:rsidP="0076579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Created EJB’s and deployed them on the Web Logic Application Server on Windows NT.</w:t>
      </w:r>
    </w:p>
    <w:p w:rsidR="00765794" w:rsidRDefault="00765794" w:rsidP="0076579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Configuration of Web Logic Application Server and Deployment of APPSS.</w:t>
      </w:r>
    </w:p>
    <w:p w:rsidR="00765794" w:rsidRDefault="00765794" w:rsidP="0076579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>Wrote stored procedures and queries to access/update data from Oracle.</w:t>
      </w:r>
    </w:p>
    <w:p w:rsidR="00765794" w:rsidRDefault="00765794" w:rsidP="0076579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>Provided exception handling and logging using LOG4J Logger.</w:t>
      </w:r>
    </w:p>
    <w:p w:rsidR="00765794" w:rsidRDefault="00765794" w:rsidP="0076579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>Also involved in Unit testing with testing team.</w:t>
      </w:r>
    </w:p>
    <w:p w:rsidR="00765794" w:rsidRDefault="00765794" w:rsidP="0076579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Installed, implemented and maintained Sun J2EE Server domains for development environment responsibilities included deployment of EAR, WAR, and EJB Jar settings.</w:t>
      </w:r>
    </w:p>
    <w:p w:rsidR="00765794" w:rsidRDefault="00765794" w:rsidP="00765794">
      <w:pPr>
        <w:rPr>
          <w:rFonts w:ascii="Arial" w:hAnsi="Arial" w:cs="Arial"/>
        </w:rPr>
      </w:pPr>
    </w:p>
    <w:p w:rsidR="00765794" w:rsidRDefault="00765794" w:rsidP="00765794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Environment:</w:t>
      </w:r>
      <w:r>
        <w:rPr>
          <w:rFonts w:ascii="Arial" w:hAnsi="Arial" w:cs="Arial"/>
        </w:rPr>
        <w:t xml:space="preserve">  Java, EJB, JSP, Servlets, JDBC, JavaScript, Web Logic Application Server, XML, Windows-NT, and Linux.</w:t>
      </w:r>
    </w:p>
    <w:p w:rsidR="00A44CE5" w:rsidRPr="00531BBE" w:rsidRDefault="00A44CE5" w:rsidP="006170FC">
      <w:pPr>
        <w:tabs>
          <w:tab w:val="num" w:pos="330"/>
        </w:tabs>
        <w:spacing w:after="0" w:line="240" w:lineRule="auto"/>
        <w:jc w:val="both"/>
        <w:rPr>
          <w:rFonts w:ascii="Times New Roman" w:eastAsia="Times New Roman" w:hAnsi="Times New Roman"/>
          <w:b/>
          <w:bCs/>
        </w:rPr>
      </w:pPr>
    </w:p>
    <w:sectPr w:rsidR="00A44CE5" w:rsidRPr="00531BBE" w:rsidSect="008C24E2">
      <w:headerReference w:type="default" r:id="rId9"/>
      <w:footerReference w:type="default" r:id="rId10"/>
      <w:pgSz w:w="12240" w:h="15840" w:code="1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7664" w:rsidRDefault="00C97664" w:rsidP="00384FE9">
      <w:pPr>
        <w:spacing w:after="0" w:line="240" w:lineRule="auto"/>
      </w:pPr>
      <w:r>
        <w:separator/>
      </w:r>
    </w:p>
  </w:endnote>
  <w:endnote w:type="continuationSeparator" w:id="0">
    <w:p w:rsidR="00C97664" w:rsidRDefault="00C97664" w:rsidP="00384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4FE9" w:rsidRDefault="00384FE9">
    <w:pPr>
      <w:pStyle w:val="Footer"/>
    </w:pPr>
    <w:r>
      <w:rPr>
        <w:lang w:eastAsia="zh-TW"/>
      </w:rPr>
      <w:pict>
        <v:rect id="_x0000_s2049" style="position:absolute;margin-left:536.45pt;margin-top:738.65pt;width:44.55pt;height:15.1pt;rotation:-180;flip:x;z-index:251657728;mso-position-horizontal-relative:page;mso-position-vertical-relative:page;mso-height-relative:bottom-margin-area" filled="f" fillcolor="#c0504d" stroked="f" strokecolor="#4f81bd" strokeweight="2.25pt">
          <v:textbox style="mso-next-textbox:#_x0000_s2049" inset=",0,,0">
            <w:txbxContent>
              <w:p w:rsidR="00384FE9" w:rsidRPr="00384FE9" w:rsidRDefault="00384FE9" w:rsidP="00384FE9">
                <w:pPr>
                  <w:pBdr>
                    <w:top w:val="single" w:sz="4" w:space="1" w:color="7F7F7F"/>
                  </w:pBdr>
                  <w:jc w:val="center"/>
                  <w:rPr>
                    <w:color w:val="C0504D"/>
                  </w:rPr>
                </w:pPr>
                <w:fldSimple w:instr=" PAGE   \* MERGEFORMAT ">
                  <w:r w:rsidR="00DC373E" w:rsidRPr="00DC373E">
                    <w:rPr>
                      <w:noProof/>
                      <w:color w:val="C0504D"/>
                    </w:rPr>
                    <w:t>1</w:t>
                  </w:r>
                </w:fldSimple>
              </w:p>
            </w:txbxContent>
          </v:textbox>
          <w10:wrap anchorx="page" anchory="page"/>
        </v:rect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7664" w:rsidRDefault="00C97664" w:rsidP="00384FE9">
      <w:pPr>
        <w:spacing w:after="0" w:line="240" w:lineRule="auto"/>
      </w:pPr>
      <w:r>
        <w:separator/>
      </w:r>
    </w:p>
  </w:footnote>
  <w:footnote w:type="continuationSeparator" w:id="0">
    <w:p w:rsidR="00C97664" w:rsidRDefault="00C97664" w:rsidP="00384F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622E" w:rsidRDefault="00DC373E">
    <w:pPr>
      <w:pStyle w:val="Header"/>
    </w:pPr>
    <w:r>
      <w:rPr>
        <w:rFonts w:ascii="Book Antiqua" w:hAnsi="Book Antiqua"/>
        <w:noProof/>
        <w:sz w:val="20"/>
        <w:szCs w:val="20"/>
        <w:lang w:val="en-US" w:eastAsia="en-US"/>
      </w:rPr>
      <w:drawing>
        <wp:inline distT="0" distB="0" distL="0" distR="0">
          <wp:extent cx="695325" cy="676275"/>
          <wp:effectExtent l="1905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762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9.75pt" o:bullet="t">
        <v:imagedata r:id="rId1" o:title="BD21300_"/>
      </v:shape>
    </w:pict>
  </w:numPicBullet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">
    <w:nsid w:val="000000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">
    <w:nsid w:val="06ED6C8D"/>
    <w:multiLevelType w:val="multilevel"/>
    <w:tmpl w:val="577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8623C4"/>
    <w:multiLevelType w:val="multilevel"/>
    <w:tmpl w:val="95685A4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715C3A"/>
    <w:multiLevelType w:val="hybridMultilevel"/>
    <w:tmpl w:val="D04A62E4"/>
    <w:lvl w:ilvl="0" w:tplc="00000004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3D646B"/>
    <w:multiLevelType w:val="singleLevel"/>
    <w:tmpl w:val="A392B2B4"/>
    <w:lvl w:ilvl="0">
      <w:start w:val="1"/>
      <w:numFmt w:val="bullet"/>
      <w:pStyle w:val="Resume-Bullet1"/>
      <w:lvlText w:val="●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0"/>
      </w:rPr>
    </w:lvl>
  </w:abstractNum>
  <w:abstractNum w:abstractNumId="8">
    <w:nsid w:val="19C559C0"/>
    <w:multiLevelType w:val="hybridMultilevel"/>
    <w:tmpl w:val="FCD662AC"/>
    <w:lvl w:ilvl="0" w:tplc="D3A63398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b w:val="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A474089"/>
    <w:multiLevelType w:val="hybridMultilevel"/>
    <w:tmpl w:val="860AB70C"/>
    <w:lvl w:ilvl="0" w:tplc="FFFFFFFF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5D27F0"/>
    <w:multiLevelType w:val="hybridMultilevel"/>
    <w:tmpl w:val="AB9C0ED0"/>
    <w:lvl w:ilvl="0" w:tplc="00000004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B03687"/>
    <w:multiLevelType w:val="hybridMultilevel"/>
    <w:tmpl w:val="6D3898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3CC7FBF"/>
    <w:multiLevelType w:val="multilevel"/>
    <w:tmpl w:val="4F8E806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3">
    <w:nsid w:val="2CBB3DF9"/>
    <w:multiLevelType w:val="hybridMultilevel"/>
    <w:tmpl w:val="5852B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D130E0"/>
    <w:multiLevelType w:val="hybridMultilevel"/>
    <w:tmpl w:val="9AE6F866"/>
    <w:lvl w:ilvl="0" w:tplc="9A22AF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63244A"/>
    <w:multiLevelType w:val="hybridMultilevel"/>
    <w:tmpl w:val="B7D61E5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78B0866"/>
    <w:multiLevelType w:val="hybridMultilevel"/>
    <w:tmpl w:val="B63E1228"/>
    <w:lvl w:ilvl="0" w:tplc="FFFFFFFF">
      <w:start w:val="1"/>
      <w:numFmt w:val="bullet"/>
      <w:lvlText w:val=""/>
      <w:lvlJc w:val="left"/>
      <w:pPr>
        <w:ind w:left="10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7">
    <w:nsid w:val="394B35E8"/>
    <w:multiLevelType w:val="multilevel"/>
    <w:tmpl w:val="9AC4C1E2"/>
    <w:lvl w:ilvl="0">
      <w:start w:val="1"/>
      <w:numFmt w:val="bullet"/>
      <w:lvlText w:val="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B2A78A7"/>
    <w:multiLevelType w:val="multilevel"/>
    <w:tmpl w:val="F0CC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582BE6"/>
    <w:multiLevelType w:val="hybridMultilevel"/>
    <w:tmpl w:val="A7829F5C"/>
    <w:lvl w:ilvl="0" w:tplc="FFFFFFFF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2E52068"/>
    <w:multiLevelType w:val="hybridMultilevel"/>
    <w:tmpl w:val="C33E9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4312D4"/>
    <w:multiLevelType w:val="multilevel"/>
    <w:tmpl w:val="F4CCF99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color w:val="auto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6FD29BB"/>
    <w:multiLevelType w:val="hybridMultilevel"/>
    <w:tmpl w:val="454C0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FC4AE8"/>
    <w:multiLevelType w:val="hybridMultilevel"/>
    <w:tmpl w:val="CC14A98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D050C7B"/>
    <w:multiLevelType w:val="hybridMultilevel"/>
    <w:tmpl w:val="E856B6C0"/>
    <w:lvl w:ilvl="0" w:tplc="9A22AF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614003"/>
    <w:multiLevelType w:val="hybridMultilevel"/>
    <w:tmpl w:val="F6E2D7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53BE6D4F"/>
    <w:multiLevelType w:val="hybridMultilevel"/>
    <w:tmpl w:val="645EDC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9DF14C9"/>
    <w:multiLevelType w:val="multilevel"/>
    <w:tmpl w:val="10A0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AA12034"/>
    <w:multiLevelType w:val="hybridMultilevel"/>
    <w:tmpl w:val="666226EE"/>
    <w:lvl w:ilvl="0" w:tplc="FFFFFFFF">
      <w:start w:val="1"/>
      <w:numFmt w:val="bullet"/>
      <w:lvlText w:val=""/>
      <w:lvlJc w:val="left"/>
      <w:pPr>
        <w:ind w:left="10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9">
    <w:nsid w:val="5BFF12A5"/>
    <w:multiLevelType w:val="hybridMultilevel"/>
    <w:tmpl w:val="F42E3300"/>
    <w:lvl w:ilvl="0" w:tplc="FFFFFFFF">
      <w:start w:val="1"/>
      <w:numFmt w:val="bullet"/>
      <w:lvlText w:val=""/>
      <w:lvlJc w:val="left"/>
      <w:pPr>
        <w:ind w:left="9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0">
    <w:nsid w:val="60C24A17"/>
    <w:multiLevelType w:val="hybridMultilevel"/>
    <w:tmpl w:val="3CA63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A4F2039"/>
    <w:multiLevelType w:val="hybridMultilevel"/>
    <w:tmpl w:val="BFB06AC4"/>
    <w:lvl w:ilvl="0" w:tplc="FFFFFFFF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D435FC5"/>
    <w:multiLevelType w:val="hybridMultilevel"/>
    <w:tmpl w:val="825A1E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28812F8"/>
    <w:multiLevelType w:val="hybridMultilevel"/>
    <w:tmpl w:val="D8863C7C"/>
    <w:lvl w:ilvl="0" w:tplc="FFFFFFFF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9CC6921"/>
    <w:multiLevelType w:val="hybridMultilevel"/>
    <w:tmpl w:val="B97C6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E4622C8"/>
    <w:multiLevelType w:val="multilevel"/>
    <w:tmpl w:val="39189548"/>
    <w:lvl w:ilvl="0">
      <w:start w:val="1"/>
      <w:numFmt w:val="bullet"/>
      <w:lvlText w:val="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EAB31BE"/>
    <w:multiLevelType w:val="multilevel"/>
    <w:tmpl w:val="0F5A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4"/>
  </w:num>
  <w:num w:numId="3">
    <w:abstractNumId w:val="18"/>
  </w:num>
  <w:num w:numId="4">
    <w:abstractNumId w:val="36"/>
  </w:num>
  <w:num w:numId="5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2"/>
  </w:num>
  <w:num w:numId="12">
    <w:abstractNumId w:val="5"/>
  </w:num>
  <w:num w:numId="13">
    <w:abstractNumId w:val="19"/>
  </w:num>
  <w:num w:numId="14">
    <w:abstractNumId w:val="8"/>
  </w:num>
  <w:num w:numId="15">
    <w:abstractNumId w:val="16"/>
  </w:num>
  <w:num w:numId="16">
    <w:abstractNumId w:val="28"/>
  </w:num>
  <w:num w:numId="17">
    <w:abstractNumId w:val="29"/>
  </w:num>
  <w:num w:numId="18">
    <w:abstractNumId w:val="33"/>
  </w:num>
  <w:num w:numId="19">
    <w:abstractNumId w:val="31"/>
  </w:num>
  <w:num w:numId="20">
    <w:abstractNumId w:val="26"/>
  </w:num>
  <w:num w:numId="21">
    <w:abstractNumId w:val="9"/>
  </w:num>
  <w:num w:numId="22">
    <w:abstractNumId w:val="21"/>
  </w:num>
  <w:num w:numId="23">
    <w:abstractNumId w:val="15"/>
  </w:num>
  <w:num w:numId="24">
    <w:abstractNumId w:val="20"/>
  </w:num>
  <w:num w:numId="25">
    <w:abstractNumId w:val="7"/>
  </w:num>
  <w:num w:numId="26">
    <w:abstractNumId w:val="25"/>
  </w:num>
  <w:num w:numId="27">
    <w:abstractNumId w:val="12"/>
  </w:num>
  <w:num w:numId="28">
    <w:abstractNumId w:val="34"/>
  </w:num>
  <w:num w:numId="29">
    <w:abstractNumId w:val="13"/>
  </w:num>
  <w:num w:numId="30">
    <w:abstractNumId w:val="30"/>
  </w:num>
  <w:num w:numId="31">
    <w:abstractNumId w:val="22"/>
  </w:num>
  <w:num w:numId="32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0"/>
  </w:num>
  <w:num w:numId="36">
    <w:abstractNumId w:val="1"/>
  </w:num>
  <w:num w:numId="37">
    <w:abstractNumId w:val="2"/>
  </w:num>
  <w:num w:numId="38">
    <w:abstractNumId w:val="3"/>
  </w:num>
  <w:num w:numId="39">
    <w:abstractNumId w:val="10"/>
  </w:num>
  <w:num w:numId="40">
    <w:abstractNumId w:val="6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B82FB4"/>
    <w:rsid w:val="00003CF0"/>
    <w:rsid w:val="000044C6"/>
    <w:rsid w:val="00020F5A"/>
    <w:rsid w:val="00025153"/>
    <w:rsid w:val="00030ED3"/>
    <w:rsid w:val="000407EF"/>
    <w:rsid w:val="000474A7"/>
    <w:rsid w:val="00057D37"/>
    <w:rsid w:val="000651C7"/>
    <w:rsid w:val="000726FA"/>
    <w:rsid w:val="000764F7"/>
    <w:rsid w:val="00093443"/>
    <w:rsid w:val="00094D2C"/>
    <w:rsid w:val="0009527C"/>
    <w:rsid w:val="000A353F"/>
    <w:rsid w:val="000C0E4F"/>
    <w:rsid w:val="000C3115"/>
    <w:rsid w:val="000C7D4D"/>
    <w:rsid w:val="000D6A8C"/>
    <w:rsid w:val="000E50DD"/>
    <w:rsid w:val="000E691E"/>
    <w:rsid w:val="0010728F"/>
    <w:rsid w:val="00107EA6"/>
    <w:rsid w:val="00113EFD"/>
    <w:rsid w:val="00124420"/>
    <w:rsid w:val="00126176"/>
    <w:rsid w:val="00127C16"/>
    <w:rsid w:val="00130368"/>
    <w:rsid w:val="00134473"/>
    <w:rsid w:val="00135D5B"/>
    <w:rsid w:val="00137D96"/>
    <w:rsid w:val="00147345"/>
    <w:rsid w:val="0015135D"/>
    <w:rsid w:val="0016353F"/>
    <w:rsid w:val="0017349B"/>
    <w:rsid w:val="001844EC"/>
    <w:rsid w:val="00187365"/>
    <w:rsid w:val="00193B3C"/>
    <w:rsid w:val="001A250D"/>
    <w:rsid w:val="001A3B78"/>
    <w:rsid w:val="001A3D46"/>
    <w:rsid w:val="001C65DC"/>
    <w:rsid w:val="001D0FA6"/>
    <w:rsid w:val="001D5C9C"/>
    <w:rsid w:val="001E4077"/>
    <w:rsid w:val="001F41FE"/>
    <w:rsid w:val="001F73FA"/>
    <w:rsid w:val="001F7401"/>
    <w:rsid w:val="002014A6"/>
    <w:rsid w:val="002107B8"/>
    <w:rsid w:val="002127CF"/>
    <w:rsid w:val="00217D8A"/>
    <w:rsid w:val="002221B3"/>
    <w:rsid w:val="00224EC9"/>
    <w:rsid w:val="002436FB"/>
    <w:rsid w:val="0025326C"/>
    <w:rsid w:val="002572AC"/>
    <w:rsid w:val="00260812"/>
    <w:rsid w:val="00263F63"/>
    <w:rsid w:val="00266494"/>
    <w:rsid w:val="00270725"/>
    <w:rsid w:val="00276A7D"/>
    <w:rsid w:val="002902D2"/>
    <w:rsid w:val="002917B9"/>
    <w:rsid w:val="00295494"/>
    <w:rsid w:val="002A3AC5"/>
    <w:rsid w:val="002A678D"/>
    <w:rsid w:val="002B4227"/>
    <w:rsid w:val="002C2937"/>
    <w:rsid w:val="002C48E8"/>
    <w:rsid w:val="002D463A"/>
    <w:rsid w:val="002E5C52"/>
    <w:rsid w:val="002F5B66"/>
    <w:rsid w:val="00310A8C"/>
    <w:rsid w:val="003175E8"/>
    <w:rsid w:val="00330F5D"/>
    <w:rsid w:val="00331272"/>
    <w:rsid w:val="00333BA8"/>
    <w:rsid w:val="003513C5"/>
    <w:rsid w:val="00357C14"/>
    <w:rsid w:val="003633B0"/>
    <w:rsid w:val="003742FC"/>
    <w:rsid w:val="003755D8"/>
    <w:rsid w:val="00381A2F"/>
    <w:rsid w:val="00384FE9"/>
    <w:rsid w:val="003914CE"/>
    <w:rsid w:val="0039337D"/>
    <w:rsid w:val="00395049"/>
    <w:rsid w:val="003A1DF4"/>
    <w:rsid w:val="003C4A87"/>
    <w:rsid w:val="003C63A5"/>
    <w:rsid w:val="003E4544"/>
    <w:rsid w:val="003F25DC"/>
    <w:rsid w:val="00404353"/>
    <w:rsid w:val="004108B5"/>
    <w:rsid w:val="00416643"/>
    <w:rsid w:val="00423444"/>
    <w:rsid w:val="00432FA4"/>
    <w:rsid w:val="0043769E"/>
    <w:rsid w:val="00446C85"/>
    <w:rsid w:val="0045276C"/>
    <w:rsid w:val="004538E4"/>
    <w:rsid w:val="00462EC3"/>
    <w:rsid w:val="0046662C"/>
    <w:rsid w:val="00467487"/>
    <w:rsid w:val="00473358"/>
    <w:rsid w:val="004749DA"/>
    <w:rsid w:val="004A44C6"/>
    <w:rsid w:val="004A748E"/>
    <w:rsid w:val="004B03E4"/>
    <w:rsid w:val="004B06B4"/>
    <w:rsid w:val="004B2BD7"/>
    <w:rsid w:val="004C042B"/>
    <w:rsid w:val="004C3F04"/>
    <w:rsid w:val="004D096B"/>
    <w:rsid w:val="004D1906"/>
    <w:rsid w:val="004E2CEE"/>
    <w:rsid w:val="004E5B7B"/>
    <w:rsid w:val="004F6835"/>
    <w:rsid w:val="00500599"/>
    <w:rsid w:val="00503F9D"/>
    <w:rsid w:val="005064CB"/>
    <w:rsid w:val="005107DC"/>
    <w:rsid w:val="00510DA5"/>
    <w:rsid w:val="00522465"/>
    <w:rsid w:val="005256CD"/>
    <w:rsid w:val="00531BBE"/>
    <w:rsid w:val="0053204C"/>
    <w:rsid w:val="0053692C"/>
    <w:rsid w:val="00543010"/>
    <w:rsid w:val="00550F0A"/>
    <w:rsid w:val="00551265"/>
    <w:rsid w:val="0055287A"/>
    <w:rsid w:val="00557744"/>
    <w:rsid w:val="0058148F"/>
    <w:rsid w:val="00584FCE"/>
    <w:rsid w:val="00587542"/>
    <w:rsid w:val="00595B44"/>
    <w:rsid w:val="005A644D"/>
    <w:rsid w:val="005A67D4"/>
    <w:rsid w:val="005B45C1"/>
    <w:rsid w:val="005B6173"/>
    <w:rsid w:val="005B7542"/>
    <w:rsid w:val="005C311C"/>
    <w:rsid w:val="005E0C06"/>
    <w:rsid w:val="005E5609"/>
    <w:rsid w:val="005E5952"/>
    <w:rsid w:val="005F2FB1"/>
    <w:rsid w:val="005F4CE7"/>
    <w:rsid w:val="005F5117"/>
    <w:rsid w:val="005F5784"/>
    <w:rsid w:val="00615E41"/>
    <w:rsid w:val="006170FC"/>
    <w:rsid w:val="0062145D"/>
    <w:rsid w:val="00631D19"/>
    <w:rsid w:val="00634934"/>
    <w:rsid w:val="006362CE"/>
    <w:rsid w:val="006541F0"/>
    <w:rsid w:val="00661C8C"/>
    <w:rsid w:val="00663413"/>
    <w:rsid w:val="00674C61"/>
    <w:rsid w:val="00680E0C"/>
    <w:rsid w:val="0068371F"/>
    <w:rsid w:val="00683C9B"/>
    <w:rsid w:val="00683CBF"/>
    <w:rsid w:val="006B6180"/>
    <w:rsid w:val="006C0F2F"/>
    <w:rsid w:val="006C4547"/>
    <w:rsid w:val="006D32B3"/>
    <w:rsid w:val="006D3615"/>
    <w:rsid w:val="006D5227"/>
    <w:rsid w:val="006D5B1C"/>
    <w:rsid w:val="006E646F"/>
    <w:rsid w:val="006E7D49"/>
    <w:rsid w:val="007024E7"/>
    <w:rsid w:val="00704A2F"/>
    <w:rsid w:val="007050CE"/>
    <w:rsid w:val="0070590D"/>
    <w:rsid w:val="00714DAA"/>
    <w:rsid w:val="00715015"/>
    <w:rsid w:val="007235E1"/>
    <w:rsid w:val="00736AAC"/>
    <w:rsid w:val="00741AB7"/>
    <w:rsid w:val="00744EBE"/>
    <w:rsid w:val="0076288F"/>
    <w:rsid w:val="00764BD8"/>
    <w:rsid w:val="00765794"/>
    <w:rsid w:val="00765947"/>
    <w:rsid w:val="0077046A"/>
    <w:rsid w:val="007736DB"/>
    <w:rsid w:val="00780444"/>
    <w:rsid w:val="007848B0"/>
    <w:rsid w:val="00792595"/>
    <w:rsid w:val="007954AC"/>
    <w:rsid w:val="007B1ACF"/>
    <w:rsid w:val="007B5235"/>
    <w:rsid w:val="007B6896"/>
    <w:rsid w:val="007C0E4B"/>
    <w:rsid w:val="007E0198"/>
    <w:rsid w:val="007F0A3D"/>
    <w:rsid w:val="007F188F"/>
    <w:rsid w:val="007F5CCD"/>
    <w:rsid w:val="007F695D"/>
    <w:rsid w:val="00805AA1"/>
    <w:rsid w:val="008066D7"/>
    <w:rsid w:val="00810040"/>
    <w:rsid w:val="00815D91"/>
    <w:rsid w:val="008240FE"/>
    <w:rsid w:val="008309BC"/>
    <w:rsid w:val="00831997"/>
    <w:rsid w:val="00835FF6"/>
    <w:rsid w:val="0084683B"/>
    <w:rsid w:val="0087518F"/>
    <w:rsid w:val="008755DA"/>
    <w:rsid w:val="00880EC1"/>
    <w:rsid w:val="008951A1"/>
    <w:rsid w:val="008A1140"/>
    <w:rsid w:val="008B65A9"/>
    <w:rsid w:val="008C24E2"/>
    <w:rsid w:val="008C6DA3"/>
    <w:rsid w:val="008D0B13"/>
    <w:rsid w:val="008D2021"/>
    <w:rsid w:val="008D6945"/>
    <w:rsid w:val="008E1F8F"/>
    <w:rsid w:val="008E66BD"/>
    <w:rsid w:val="008E7F2F"/>
    <w:rsid w:val="008F4437"/>
    <w:rsid w:val="0090349E"/>
    <w:rsid w:val="00903AC1"/>
    <w:rsid w:val="009072DF"/>
    <w:rsid w:val="0091557A"/>
    <w:rsid w:val="00940852"/>
    <w:rsid w:val="00941AFC"/>
    <w:rsid w:val="00947A46"/>
    <w:rsid w:val="0095112A"/>
    <w:rsid w:val="00953A7F"/>
    <w:rsid w:val="0095777E"/>
    <w:rsid w:val="009577B7"/>
    <w:rsid w:val="00961927"/>
    <w:rsid w:val="00973EB9"/>
    <w:rsid w:val="009831B2"/>
    <w:rsid w:val="009948B6"/>
    <w:rsid w:val="00996AF1"/>
    <w:rsid w:val="009979AE"/>
    <w:rsid w:val="009A03A2"/>
    <w:rsid w:val="009C18C6"/>
    <w:rsid w:val="009C3668"/>
    <w:rsid w:val="009D2C31"/>
    <w:rsid w:val="009D3663"/>
    <w:rsid w:val="009E306D"/>
    <w:rsid w:val="009F42FA"/>
    <w:rsid w:val="009F5457"/>
    <w:rsid w:val="009F6D3A"/>
    <w:rsid w:val="00A145DB"/>
    <w:rsid w:val="00A146FE"/>
    <w:rsid w:val="00A25955"/>
    <w:rsid w:val="00A36A37"/>
    <w:rsid w:val="00A44CE5"/>
    <w:rsid w:val="00A4730B"/>
    <w:rsid w:val="00A520E0"/>
    <w:rsid w:val="00A606F4"/>
    <w:rsid w:val="00A62FC3"/>
    <w:rsid w:val="00A63EC0"/>
    <w:rsid w:val="00A65590"/>
    <w:rsid w:val="00A67A8D"/>
    <w:rsid w:val="00A93D9E"/>
    <w:rsid w:val="00AD0EA3"/>
    <w:rsid w:val="00AE279F"/>
    <w:rsid w:val="00AF3224"/>
    <w:rsid w:val="00B137D9"/>
    <w:rsid w:val="00B1591A"/>
    <w:rsid w:val="00B21C62"/>
    <w:rsid w:val="00B2252A"/>
    <w:rsid w:val="00B26B67"/>
    <w:rsid w:val="00B40308"/>
    <w:rsid w:val="00B414D8"/>
    <w:rsid w:val="00B5099D"/>
    <w:rsid w:val="00B622F4"/>
    <w:rsid w:val="00B63AB3"/>
    <w:rsid w:val="00B82FB4"/>
    <w:rsid w:val="00B92CDD"/>
    <w:rsid w:val="00B93C9D"/>
    <w:rsid w:val="00BA08EE"/>
    <w:rsid w:val="00BA3FE4"/>
    <w:rsid w:val="00BA51C5"/>
    <w:rsid w:val="00BB52A5"/>
    <w:rsid w:val="00BC2EC3"/>
    <w:rsid w:val="00BD1A58"/>
    <w:rsid w:val="00BD22F8"/>
    <w:rsid w:val="00BD7C7C"/>
    <w:rsid w:val="00BE7D72"/>
    <w:rsid w:val="00BF527C"/>
    <w:rsid w:val="00C00C1B"/>
    <w:rsid w:val="00C0232C"/>
    <w:rsid w:val="00C04D93"/>
    <w:rsid w:val="00C31456"/>
    <w:rsid w:val="00C37EF3"/>
    <w:rsid w:val="00C43C8E"/>
    <w:rsid w:val="00C655F1"/>
    <w:rsid w:val="00C71319"/>
    <w:rsid w:val="00C73AF1"/>
    <w:rsid w:val="00C74752"/>
    <w:rsid w:val="00C8086B"/>
    <w:rsid w:val="00C92BDA"/>
    <w:rsid w:val="00C93C16"/>
    <w:rsid w:val="00C97664"/>
    <w:rsid w:val="00CA0784"/>
    <w:rsid w:val="00CA3110"/>
    <w:rsid w:val="00CB4360"/>
    <w:rsid w:val="00CB4C5A"/>
    <w:rsid w:val="00CF404C"/>
    <w:rsid w:val="00D034F7"/>
    <w:rsid w:val="00D1770E"/>
    <w:rsid w:val="00D25DC9"/>
    <w:rsid w:val="00D3043C"/>
    <w:rsid w:val="00D306D0"/>
    <w:rsid w:val="00D372A4"/>
    <w:rsid w:val="00D46AEC"/>
    <w:rsid w:val="00D52545"/>
    <w:rsid w:val="00D547A0"/>
    <w:rsid w:val="00D6273B"/>
    <w:rsid w:val="00D634D7"/>
    <w:rsid w:val="00D90650"/>
    <w:rsid w:val="00D926CF"/>
    <w:rsid w:val="00D93A05"/>
    <w:rsid w:val="00DB3646"/>
    <w:rsid w:val="00DB37E8"/>
    <w:rsid w:val="00DB422B"/>
    <w:rsid w:val="00DC0F8E"/>
    <w:rsid w:val="00DC373E"/>
    <w:rsid w:val="00DE26B9"/>
    <w:rsid w:val="00DE7677"/>
    <w:rsid w:val="00DF1689"/>
    <w:rsid w:val="00DF3835"/>
    <w:rsid w:val="00DF7832"/>
    <w:rsid w:val="00E00AA3"/>
    <w:rsid w:val="00E00F38"/>
    <w:rsid w:val="00E15A25"/>
    <w:rsid w:val="00E173CC"/>
    <w:rsid w:val="00E27E06"/>
    <w:rsid w:val="00E32E53"/>
    <w:rsid w:val="00E40373"/>
    <w:rsid w:val="00E52212"/>
    <w:rsid w:val="00E525AB"/>
    <w:rsid w:val="00E63B4D"/>
    <w:rsid w:val="00E640A4"/>
    <w:rsid w:val="00E72C30"/>
    <w:rsid w:val="00E741F7"/>
    <w:rsid w:val="00E760C8"/>
    <w:rsid w:val="00E85232"/>
    <w:rsid w:val="00E87295"/>
    <w:rsid w:val="00E87CED"/>
    <w:rsid w:val="00E9457F"/>
    <w:rsid w:val="00EA0C31"/>
    <w:rsid w:val="00EA250C"/>
    <w:rsid w:val="00EA6D93"/>
    <w:rsid w:val="00EB3982"/>
    <w:rsid w:val="00EC08B2"/>
    <w:rsid w:val="00EC119D"/>
    <w:rsid w:val="00ED3B54"/>
    <w:rsid w:val="00EE56B7"/>
    <w:rsid w:val="00EF622E"/>
    <w:rsid w:val="00F2547C"/>
    <w:rsid w:val="00F30B3F"/>
    <w:rsid w:val="00F32C23"/>
    <w:rsid w:val="00F50A8B"/>
    <w:rsid w:val="00F61454"/>
    <w:rsid w:val="00F72B16"/>
    <w:rsid w:val="00F9362A"/>
    <w:rsid w:val="00F955E6"/>
    <w:rsid w:val="00F96AC7"/>
    <w:rsid w:val="00FA2267"/>
    <w:rsid w:val="00FB1414"/>
    <w:rsid w:val="00FC2F3D"/>
    <w:rsid w:val="00FC7F99"/>
    <w:rsid w:val="00FD0C8E"/>
    <w:rsid w:val="00FD5991"/>
    <w:rsid w:val="00FD6C55"/>
    <w:rsid w:val="00FE67DF"/>
    <w:rsid w:val="00FF020A"/>
    <w:rsid w:val="00FF02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54AC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65794"/>
    <w:pPr>
      <w:keepNext/>
      <w:outlineLvl w:val="0"/>
    </w:pPr>
    <w:rPr>
      <w:rFonts w:ascii="Arial" w:eastAsia="Times New Roman" w:hAnsi="Arial"/>
      <w:b/>
      <w:bCs/>
      <w:lang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B82FB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B82FB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9F6D3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qFormat/>
    <w:rsid w:val="00331272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qFormat/>
    <w:rsid w:val="00C31456"/>
    <w:rPr>
      <w:b/>
      <w:bCs/>
    </w:rPr>
  </w:style>
  <w:style w:type="paragraph" w:styleId="NormalIndent">
    <w:name w:val="Normal Indent"/>
    <w:basedOn w:val="Normal"/>
    <w:rsid w:val="00C31456"/>
    <w:pPr>
      <w:ind w:left="720"/>
    </w:pPr>
  </w:style>
  <w:style w:type="paragraph" w:styleId="Header">
    <w:name w:val="header"/>
    <w:aliases w:val="h,Page Header,*Header,Cover Page,Recovery Plan - Header,hdr,Header A,headerU,Program Title,index,hd,foote,Letterhead Heading,page-header,ph,Chapter Name,H-PDID,h7,h8,Section Header,1 (not to be included in TOC)"/>
    <w:basedOn w:val="Normal"/>
    <w:link w:val="HeaderChar"/>
    <w:unhideWhenUsed/>
    <w:rsid w:val="00384FE9"/>
    <w:pPr>
      <w:tabs>
        <w:tab w:val="center" w:pos="4680"/>
        <w:tab w:val="right" w:pos="9360"/>
      </w:tabs>
    </w:pPr>
    <w:rPr>
      <w:lang/>
    </w:rPr>
  </w:style>
  <w:style w:type="character" w:customStyle="1" w:styleId="HeaderChar">
    <w:name w:val="Header Char"/>
    <w:aliases w:val="h Char,Page Header Char,*Header Char,Cover Page Char,Recovery Plan - Header Char,hdr Char,Header A Char,headerU Char,Program Title Char,index Char,hd Char,foote Char,Letterhead Heading Char,page-header Char,ph Char,Chapter Name Char,h7 Char"/>
    <w:link w:val="Header"/>
    <w:rsid w:val="00384FE9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384FE9"/>
    <w:pPr>
      <w:tabs>
        <w:tab w:val="center" w:pos="4680"/>
        <w:tab w:val="right" w:pos="9360"/>
      </w:tabs>
    </w:pPr>
    <w:rPr>
      <w:lang/>
    </w:rPr>
  </w:style>
  <w:style w:type="character" w:customStyle="1" w:styleId="FooterChar">
    <w:name w:val="Footer Char"/>
    <w:link w:val="Footer"/>
    <w:uiPriority w:val="99"/>
    <w:semiHidden/>
    <w:rsid w:val="00384FE9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07DC"/>
    <w:pPr>
      <w:spacing w:after="0" w:line="240" w:lineRule="auto"/>
    </w:pPr>
    <w:rPr>
      <w:rFonts w:ascii="Tahoma" w:hAnsi="Tahoma"/>
      <w:sz w:val="16"/>
      <w:szCs w:val="16"/>
      <w:lang/>
    </w:rPr>
  </w:style>
  <w:style w:type="character" w:customStyle="1" w:styleId="BalloonTextChar">
    <w:name w:val="Balloon Text Char"/>
    <w:link w:val="BalloonText"/>
    <w:uiPriority w:val="99"/>
    <w:semiHidden/>
    <w:rsid w:val="005107DC"/>
    <w:rPr>
      <w:rFonts w:ascii="Tahoma" w:hAnsi="Tahoma" w:cs="Tahoma"/>
      <w:sz w:val="16"/>
      <w:szCs w:val="16"/>
    </w:rPr>
  </w:style>
  <w:style w:type="character" w:customStyle="1" w:styleId="normalchar">
    <w:name w:val="normal__char"/>
    <w:basedOn w:val="DefaultParagraphFont"/>
    <w:rsid w:val="001C65DC"/>
  </w:style>
  <w:style w:type="paragraph" w:customStyle="1" w:styleId="normal0">
    <w:name w:val="normal"/>
    <w:basedOn w:val="Normal"/>
    <w:rsid w:val="0043769E"/>
    <w:pPr>
      <w:spacing w:after="120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0020text">
    <w:name w:val="body_0020text"/>
    <w:basedOn w:val="Normal"/>
    <w:rsid w:val="0043769E"/>
    <w:pPr>
      <w:spacing w:after="12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0020textchar">
    <w:name w:val="body_0020text__char"/>
    <w:basedOn w:val="DefaultParagraphFont"/>
    <w:rsid w:val="0043769E"/>
  </w:style>
  <w:style w:type="table" w:styleId="TableGrid">
    <w:name w:val="Table Grid"/>
    <w:basedOn w:val="TableNormal"/>
    <w:uiPriority w:val="59"/>
    <w:rsid w:val="00741AB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semiHidden/>
    <w:rsid w:val="00D372A4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experiencebullets">
    <w:name w:val="experiencebullets"/>
    <w:basedOn w:val="Normal"/>
    <w:rsid w:val="000C0E4F"/>
    <w:pPr>
      <w:tabs>
        <w:tab w:val="num" w:pos="720"/>
      </w:tabs>
      <w:spacing w:after="0" w:line="240" w:lineRule="auto"/>
      <w:ind w:left="720" w:right="540" w:hanging="360"/>
    </w:pPr>
    <w:rPr>
      <w:rFonts w:ascii="Verdana" w:eastAsia="Times New Roman" w:hAnsi="Verdana"/>
      <w:sz w:val="18"/>
      <w:szCs w:val="18"/>
    </w:rPr>
  </w:style>
  <w:style w:type="paragraph" w:styleId="NoSpacing">
    <w:name w:val="No Spacing"/>
    <w:qFormat/>
    <w:rsid w:val="008F4437"/>
    <w:rPr>
      <w:rFonts w:eastAsia="Times New Roman"/>
      <w:sz w:val="22"/>
      <w:szCs w:val="22"/>
    </w:rPr>
  </w:style>
  <w:style w:type="paragraph" w:customStyle="1" w:styleId="Resume-Bullet1">
    <w:name w:val="Resume - Bullet 1"/>
    <w:basedOn w:val="Normal"/>
    <w:rsid w:val="00F72B16"/>
    <w:pPr>
      <w:numPr>
        <w:numId w:val="25"/>
      </w:numPr>
      <w:tabs>
        <w:tab w:val="left" w:pos="270"/>
      </w:tabs>
      <w:spacing w:before="20" w:after="0" w:line="220" w:lineRule="exact"/>
    </w:pPr>
    <w:rPr>
      <w:rFonts w:ascii="Arial" w:eastAsia="Times New Roman" w:hAnsi="Arial"/>
      <w:sz w:val="20"/>
      <w:szCs w:val="20"/>
    </w:rPr>
  </w:style>
  <w:style w:type="character" w:customStyle="1" w:styleId="apple-style-span">
    <w:name w:val="apple-style-span"/>
    <w:rsid w:val="00765794"/>
  </w:style>
  <w:style w:type="character" w:customStyle="1" w:styleId="Heading1Char">
    <w:name w:val="Heading 1 Char"/>
    <w:link w:val="Heading1"/>
    <w:rsid w:val="00765794"/>
    <w:rPr>
      <w:rFonts w:ascii="Arial" w:eastAsia="Times New Roman" w:hAnsi="Arial" w:cs="Arial"/>
      <w:b/>
      <w:bCs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4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8833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9243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04187">
          <w:marLeft w:val="150"/>
          <w:marRight w:val="15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4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1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2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3" w:color="EEEEEE"/>
                <w:right w:val="none" w:sz="0" w:space="0" w:color="auto"/>
              </w:divBdr>
            </w:div>
          </w:divsChild>
        </w:div>
        <w:div w:id="1554465593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il.google.com/mail/?view=att&amp;th=11e03984f308d217&amp;attid=0.1&amp;disp=attd&amp;z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CD2190-7723-4C1B-898F-FFC507295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1440</Words>
  <Characters>8210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9631</CharactersWithSpaces>
  <SharedDoc>false</SharedDoc>
  <HLinks>
    <vt:vector size="6" baseType="variant">
      <vt:variant>
        <vt:i4>5374028</vt:i4>
      </vt:variant>
      <vt:variant>
        <vt:i4>0</vt:i4>
      </vt:variant>
      <vt:variant>
        <vt:i4>0</vt:i4>
      </vt:variant>
      <vt:variant>
        <vt:i4>5</vt:i4>
      </vt:variant>
      <vt:variant>
        <vt:lpwstr>http://mail.google.com/mail/?view=att&amp;th=11e03984f308d217&amp;attid=0.1&amp;disp=attd&amp;zw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Kamatanam, Rajesh</dc:creator>
  <cp:lastModifiedBy>sandeepkumar.chauhan</cp:lastModifiedBy>
  <cp:revision>2</cp:revision>
  <dcterms:created xsi:type="dcterms:W3CDTF">2014-03-12T18:57:00Z</dcterms:created>
  <dcterms:modified xsi:type="dcterms:W3CDTF">2014-03-12T18:57:00Z</dcterms:modified>
</cp:coreProperties>
</file>